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C58" w:rsidRDefault="00E3167F">
      <w:pPr>
        <w:pStyle w:val="divname"/>
        <w:pBdr>
          <w:left w:val="none" w:sz="0" w:space="20" w:color="auto"/>
        </w:pBdr>
        <w:shd w:val="clear" w:color="auto" w:fill="FFFFFF"/>
        <w:ind w:left="1140"/>
        <w:rPr>
          <w:rFonts w:ascii="Verdana" w:eastAsia="Verdana" w:hAnsi="Verdana" w:cs="Verdana"/>
        </w:rPr>
      </w:pPr>
      <w:r>
        <w:rPr>
          <w:rStyle w:val="span"/>
          <w:rFonts w:ascii="Verdana" w:eastAsia="Verdana" w:hAnsi="Verdana" w:cs="Verdana"/>
          <w:sz w:val="58"/>
          <w:szCs w:val="58"/>
        </w:rPr>
        <w:t>Skoropadskyi</w:t>
      </w:r>
      <w:r>
        <w:rPr>
          <w:rFonts w:ascii="Verdana" w:eastAsia="Verdana" w:hAnsi="Verdana" w:cs="Verdana"/>
        </w:rPr>
        <w:t xml:space="preserve"> </w:t>
      </w:r>
      <w:r>
        <w:rPr>
          <w:rFonts w:ascii="Verdana" w:eastAsia="Verdana" w:hAnsi="Verdana" w:cs="Verdana"/>
        </w:rPr>
        <w:br/>
      </w:r>
      <w:r>
        <w:rPr>
          <w:rStyle w:val="span"/>
          <w:rFonts w:ascii="Verdana" w:eastAsia="Verdana" w:hAnsi="Verdana" w:cs="Verdana"/>
          <w:sz w:val="58"/>
          <w:szCs w:val="58"/>
        </w:rPr>
        <w:t>Artem</w:t>
      </w:r>
    </w:p>
    <w:p w:rsidR="008D3C58" w:rsidRDefault="00E3167F">
      <w:pPr>
        <w:pStyle w:val="divdocumentdivSECTIONCNTCdivaddress"/>
        <w:pBdr>
          <w:left w:val="none" w:sz="0" w:space="20" w:color="auto"/>
        </w:pBdr>
        <w:shd w:val="clear" w:color="auto" w:fill="FFFFFF"/>
        <w:spacing w:after="400" w:line="340" w:lineRule="atLeast"/>
        <w:ind w:left="1140"/>
        <w:rPr>
          <w:rFonts w:ascii="Verdana" w:eastAsia="Verdana" w:hAnsi="Verdana" w:cs="Verdana"/>
          <w:color w:val="343B40"/>
        </w:rPr>
      </w:pPr>
      <w:r>
        <w:rPr>
          <w:rStyle w:val="span"/>
          <w:rFonts w:ascii="Verdana" w:eastAsia="Verdana" w:hAnsi="Verdana" w:cs="Verdana"/>
          <w:color w:val="343B40"/>
        </w:rPr>
        <w:t>tiptemka@gmail.com | +48571530785</w:t>
      </w:r>
      <w:r>
        <w:rPr>
          <w:rFonts w:ascii="Verdana" w:eastAsia="Verdana" w:hAnsi="Verdana" w:cs="Verdana"/>
          <w:color w:val="343B40"/>
        </w:rPr>
        <w:t xml:space="preserve"> </w:t>
      </w:r>
      <w:r>
        <w:rPr>
          <w:rFonts w:ascii="Verdana" w:eastAsia="Verdana" w:hAnsi="Verdana" w:cs="Verdana"/>
          <w:color w:val="343B40"/>
        </w:rPr>
        <w:br/>
      </w:r>
      <w:r w:rsidR="004F4239">
        <w:rPr>
          <w:rStyle w:val="span"/>
          <w:rFonts w:ascii="Verdana" w:eastAsia="Verdana" w:hAnsi="Verdana" w:cs="Verdana"/>
          <w:color w:val="343B40"/>
        </w:rPr>
        <w:t>M. ST. WARSAW</w:t>
      </w:r>
      <w:r>
        <w:rPr>
          <w:rStyle w:val="span"/>
          <w:rFonts w:ascii="Verdana" w:eastAsia="Verdana" w:hAnsi="Verdana" w:cs="Verdana"/>
          <w:color w:val="343B40"/>
        </w:rPr>
        <w:t>, 02-594 Poland</w:t>
      </w:r>
      <w:r>
        <w:rPr>
          <w:rFonts w:ascii="Verdana" w:eastAsia="Verdana" w:hAnsi="Verdana" w:cs="Verdana"/>
          <w:color w:val="343B40"/>
        </w:rPr>
        <w:t xml:space="preserve"> </w:t>
      </w:r>
    </w:p>
    <w:tbl>
      <w:tblPr>
        <w:tblStyle w:val="divdocumentsection"/>
        <w:tblW w:w="0" w:type="auto"/>
        <w:tblCellSpacing w:w="0" w:type="dxa"/>
        <w:shd w:val="clear" w:color="auto" w:fill="FFFFFF"/>
        <w:tblLayout w:type="fixed"/>
        <w:tblCellMar>
          <w:left w:w="0" w:type="dxa"/>
          <w:bottom w:w="400" w:type="dxa"/>
          <w:right w:w="0" w:type="dxa"/>
        </w:tblCellMar>
        <w:tblLook w:val="05E0" w:firstRow="1" w:lastRow="1" w:firstColumn="1" w:lastColumn="1" w:noHBand="0" w:noVBand="1"/>
      </w:tblPr>
      <w:tblGrid>
        <w:gridCol w:w="740"/>
        <w:gridCol w:w="410"/>
        <w:gridCol w:w="9716"/>
      </w:tblGrid>
      <w:tr w:rsidR="008D3C58">
        <w:trPr>
          <w:tblCellSpacing w:w="0" w:type="dxa"/>
        </w:trPr>
        <w:tc>
          <w:tcPr>
            <w:tcW w:w="740" w:type="dxa"/>
            <w:tcMar>
              <w:top w:w="0" w:type="dxa"/>
              <w:left w:w="0" w:type="dxa"/>
              <w:bottom w:w="0" w:type="dxa"/>
              <w:right w:w="0" w:type="dxa"/>
            </w:tcMar>
            <w:hideMark/>
          </w:tcPr>
          <w:p w:rsidR="008D3C58" w:rsidRDefault="008D3C58">
            <w:pPr>
              <w:rPr>
                <w:rFonts w:ascii="Verdana" w:eastAsia="Verdana" w:hAnsi="Verdana" w:cs="Verdana"/>
                <w:color w:val="343B40"/>
              </w:rPr>
            </w:pPr>
          </w:p>
        </w:tc>
        <w:tc>
          <w:tcPr>
            <w:tcW w:w="410" w:type="dxa"/>
            <w:tcBorders>
              <w:left w:val="single" w:sz="8" w:space="0" w:color="343B40"/>
            </w:tcBorders>
            <w:tcMar>
              <w:top w:w="0" w:type="dxa"/>
              <w:left w:w="0" w:type="dxa"/>
              <w:bottom w:w="0" w:type="dxa"/>
              <w:right w:w="0" w:type="dxa"/>
            </w:tcMar>
            <w:hideMark/>
          </w:tcPr>
          <w:p w:rsidR="008D3C58" w:rsidRDefault="00E3167F">
            <w:pPr>
              <w:spacing w:line="340" w:lineRule="atLeast"/>
              <w:textAlignment w:val="auto"/>
              <w:rPr>
                <w:rStyle w:val="divdocumentsectiontableCell2"/>
                <w:rFonts w:ascii="Verdana" w:eastAsia="Verdana" w:hAnsi="Verdana" w:cs="Verdana"/>
                <w:color w:val="343B40"/>
              </w:rPr>
            </w:pPr>
            <w:r>
              <w:rPr>
                <w:rStyle w:val="divdocumentsectiontableCell2"/>
                <w:rFonts w:ascii="Verdana" w:eastAsia="Verdana" w:hAnsi="Verdana" w:cs="Verdana"/>
                <w:noProof/>
                <w:color w:val="343B40"/>
                <w:lang w:val="ru-RU" w:eastAsia="ja-JP"/>
              </w:rPr>
              <w:drawing>
                <wp:anchor distT="0" distB="0" distL="114300" distR="114300" simplePos="0" relativeHeight="251658240" behindDoc="0" locked="0" layoutInCell="1" allowOverlap="1">
                  <wp:simplePos x="0" y="0"/>
                  <wp:positionH relativeFrom="column">
                    <wp:posOffset>-82550</wp:posOffset>
                  </wp:positionH>
                  <wp:positionV relativeFrom="paragraph">
                    <wp:posOffset>0</wp:posOffset>
                  </wp:positionV>
                  <wp:extent cx="140148" cy="330603"/>
                  <wp:effectExtent l="0" t="0" r="0" b="0"/>
                  <wp:wrapNone/>
                  <wp:docPr id="100001" name="Рисунок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5"/>
                          <a:stretch>
                            <a:fillRect/>
                          </a:stretch>
                        </pic:blipFill>
                        <pic:spPr>
                          <a:xfrm>
                            <a:off x="0" y="0"/>
                            <a:ext cx="140148" cy="330603"/>
                          </a:xfrm>
                          <a:prstGeom prst="rect">
                            <a:avLst/>
                          </a:prstGeom>
                        </pic:spPr>
                      </pic:pic>
                    </a:graphicData>
                  </a:graphic>
                </wp:anchor>
              </w:drawing>
            </w:r>
          </w:p>
        </w:tc>
        <w:tc>
          <w:tcPr>
            <w:tcW w:w="9716" w:type="dxa"/>
            <w:tcMar>
              <w:top w:w="0" w:type="dxa"/>
              <w:left w:w="0" w:type="dxa"/>
              <w:bottom w:w="400" w:type="dxa"/>
              <w:right w:w="0" w:type="dxa"/>
            </w:tcMar>
            <w:hideMark/>
          </w:tcPr>
          <w:p w:rsidR="008D3C58" w:rsidRDefault="00E3167F">
            <w:pPr>
              <w:pStyle w:val="divdocumentdivsectiontitle"/>
              <w:spacing w:after="100"/>
              <w:rPr>
                <w:rStyle w:val="divdocumentsectionparagraphWrapper"/>
                <w:rFonts w:ascii="Verdana" w:eastAsia="Verdana" w:hAnsi="Verdana" w:cs="Verdana"/>
                <w:b/>
                <w:bCs/>
                <w:caps/>
                <w:color w:val="343B40"/>
              </w:rPr>
            </w:pPr>
            <w:r>
              <w:rPr>
                <w:rStyle w:val="divdocumentsectionparagraphWrapper"/>
                <w:rFonts w:ascii="Verdana" w:eastAsia="Verdana" w:hAnsi="Verdana" w:cs="Verdana"/>
                <w:b/>
                <w:bCs/>
                <w:caps/>
                <w:color w:val="343B40"/>
              </w:rPr>
              <w:t>Websites, Portfolios, Profiles</w:t>
            </w:r>
          </w:p>
          <w:p w:rsidR="008D3C58" w:rsidRDefault="00E3167F">
            <w:pPr>
              <w:pStyle w:val="divdocumentulli"/>
              <w:numPr>
                <w:ilvl w:val="0"/>
                <w:numId w:val="1"/>
              </w:numPr>
              <w:pBdr>
                <w:left w:val="none" w:sz="0" w:space="0" w:color="auto"/>
              </w:pBdr>
              <w:spacing w:before="100" w:line="340" w:lineRule="atLeast"/>
              <w:ind w:left="660" w:hanging="410"/>
              <w:rPr>
                <w:rStyle w:val="divdocumentsectionparagraphWrapper"/>
                <w:rFonts w:ascii="Verdana" w:eastAsia="Verdana" w:hAnsi="Verdana" w:cs="Verdana"/>
                <w:color w:val="343B40"/>
              </w:rPr>
            </w:pPr>
            <w:r>
              <w:rPr>
                <w:rStyle w:val="span"/>
                <w:rFonts w:ascii="Verdana" w:eastAsia="Verdana" w:hAnsi="Verdana" w:cs="Verdana"/>
                <w:color w:val="343B40"/>
              </w:rPr>
              <w:t>https://github.com/L1ghtboro</w:t>
            </w:r>
          </w:p>
        </w:tc>
      </w:tr>
    </w:tbl>
    <w:p w:rsidR="008D3C58" w:rsidRDefault="008D3C58">
      <w:pPr>
        <w:rPr>
          <w:vanish/>
        </w:rPr>
      </w:pPr>
    </w:p>
    <w:tbl>
      <w:tblPr>
        <w:tblStyle w:val="divdocumentsection"/>
        <w:tblW w:w="0" w:type="auto"/>
        <w:tblCellSpacing w:w="0" w:type="dxa"/>
        <w:shd w:val="clear" w:color="auto" w:fill="FFFFFF"/>
        <w:tblLayout w:type="fixed"/>
        <w:tblCellMar>
          <w:left w:w="0" w:type="dxa"/>
          <w:bottom w:w="400" w:type="dxa"/>
          <w:right w:w="0" w:type="dxa"/>
        </w:tblCellMar>
        <w:tblLook w:val="05E0" w:firstRow="1" w:lastRow="1" w:firstColumn="1" w:lastColumn="1" w:noHBand="0" w:noVBand="1"/>
      </w:tblPr>
      <w:tblGrid>
        <w:gridCol w:w="740"/>
        <w:gridCol w:w="410"/>
        <w:gridCol w:w="9716"/>
      </w:tblGrid>
      <w:tr w:rsidR="008D3C58">
        <w:trPr>
          <w:tblCellSpacing w:w="0" w:type="dxa"/>
        </w:trPr>
        <w:tc>
          <w:tcPr>
            <w:tcW w:w="740" w:type="dxa"/>
            <w:tcMar>
              <w:top w:w="0" w:type="dxa"/>
              <w:left w:w="0" w:type="dxa"/>
              <w:bottom w:w="0" w:type="dxa"/>
              <w:right w:w="0" w:type="dxa"/>
            </w:tcMar>
            <w:hideMark/>
          </w:tcPr>
          <w:p w:rsidR="008D3C58" w:rsidRDefault="008D3C58">
            <w:pPr>
              <w:rPr>
                <w:rFonts w:ascii="Verdana" w:eastAsia="Verdana" w:hAnsi="Verdana" w:cs="Verdana"/>
                <w:color w:val="343B40"/>
              </w:rPr>
            </w:pPr>
          </w:p>
        </w:tc>
        <w:tc>
          <w:tcPr>
            <w:tcW w:w="410" w:type="dxa"/>
            <w:tcBorders>
              <w:left w:val="single" w:sz="8" w:space="0" w:color="343B40"/>
            </w:tcBorders>
            <w:tcMar>
              <w:top w:w="0" w:type="dxa"/>
              <w:left w:w="0" w:type="dxa"/>
              <w:bottom w:w="0" w:type="dxa"/>
              <w:right w:w="0" w:type="dxa"/>
            </w:tcMar>
            <w:hideMark/>
          </w:tcPr>
          <w:p w:rsidR="008D3C58" w:rsidRDefault="00E3167F">
            <w:pPr>
              <w:spacing w:line="340" w:lineRule="atLeast"/>
              <w:textAlignment w:val="auto"/>
              <w:rPr>
                <w:rStyle w:val="divdocumentsectiontableCell2"/>
                <w:rFonts w:ascii="Verdana" w:eastAsia="Verdana" w:hAnsi="Verdana" w:cs="Verdana"/>
                <w:color w:val="343B40"/>
              </w:rPr>
            </w:pPr>
            <w:r>
              <w:rPr>
                <w:rStyle w:val="divdocumentsectiontableCell2"/>
                <w:rFonts w:ascii="Verdana" w:eastAsia="Verdana" w:hAnsi="Verdana" w:cs="Verdana"/>
                <w:noProof/>
                <w:color w:val="343B40"/>
                <w:lang w:val="ru-RU" w:eastAsia="ja-JP"/>
              </w:rPr>
              <w:drawing>
                <wp:anchor distT="0" distB="0" distL="114300" distR="114300" simplePos="0" relativeHeight="251659264" behindDoc="0" locked="0" layoutInCell="1" allowOverlap="1">
                  <wp:simplePos x="0" y="0"/>
                  <wp:positionH relativeFrom="column">
                    <wp:posOffset>-82550</wp:posOffset>
                  </wp:positionH>
                  <wp:positionV relativeFrom="paragraph">
                    <wp:posOffset>203200</wp:posOffset>
                  </wp:positionV>
                  <wp:extent cx="140148" cy="140232"/>
                  <wp:effectExtent l="0" t="0" r="0" b="0"/>
                  <wp:wrapNone/>
                  <wp:docPr id="100003" name="Рисунок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40148" cy="140232"/>
                          </a:xfrm>
                          <a:prstGeom prst="rect">
                            <a:avLst/>
                          </a:prstGeom>
                        </pic:spPr>
                      </pic:pic>
                    </a:graphicData>
                  </a:graphic>
                </wp:anchor>
              </w:drawing>
            </w:r>
          </w:p>
        </w:tc>
        <w:tc>
          <w:tcPr>
            <w:tcW w:w="9716" w:type="dxa"/>
            <w:tcMar>
              <w:top w:w="0" w:type="dxa"/>
              <w:left w:w="0" w:type="dxa"/>
              <w:bottom w:w="400" w:type="dxa"/>
              <w:right w:w="0" w:type="dxa"/>
            </w:tcMar>
            <w:hideMark/>
          </w:tcPr>
          <w:p w:rsidR="008D3C58" w:rsidRDefault="00E3167F">
            <w:pPr>
              <w:pStyle w:val="divdocumentdivsectiontitle"/>
              <w:spacing w:after="100"/>
              <w:rPr>
                <w:rStyle w:val="divdocumentsectionparagraphWrapper"/>
                <w:rFonts w:ascii="Verdana" w:eastAsia="Verdana" w:hAnsi="Verdana" w:cs="Verdana"/>
                <w:b/>
                <w:bCs/>
                <w:caps/>
                <w:color w:val="343B40"/>
              </w:rPr>
            </w:pPr>
            <w:r>
              <w:rPr>
                <w:rStyle w:val="divdocumentsectionparagraphWrapper"/>
                <w:rFonts w:ascii="Verdana" w:eastAsia="Verdana" w:hAnsi="Verdana" w:cs="Verdana"/>
                <w:b/>
                <w:bCs/>
                <w:caps/>
                <w:color w:val="343B40"/>
              </w:rPr>
              <w:t>Education</w:t>
            </w:r>
          </w:p>
          <w:p w:rsidR="008D3C58" w:rsidRDefault="00E3167F">
            <w:pPr>
              <w:pStyle w:val="divdocumentsinglecolumn"/>
              <w:tabs>
                <w:tab w:val="right" w:pos="9676"/>
              </w:tabs>
              <w:spacing w:line="340" w:lineRule="atLeast"/>
              <w:rPr>
                <w:rStyle w:val="divdocumentsectionparagraphWrapper"/>
                <w:rFonts w:ascii="Verdana" w:eastAsia="Verdana" w:hAnsi="Verdana" w:cs="Verdana"/>
                <w:color w:val="343B40"/>
              </w:rPr>
            </w:pPr>
            <w:r>
              <w:rPr>
                <w:rStyle w:val="companyname"/>
                <w:rFonts w:ascii="Verdana" w:eastAsia="Verdana" w:hAnsi="Verdana" w:cs="Verdana"/>
              </w:rPr>
              <w:t xml:space="preserve">National Technical University </w:t>
            </w:r>
            <w:r>
              <w:rPr>
                <w:rStyle w:val="divdocumentsectionparagraphWrapper"/>
                <w:rFonts w:ascii="Verdana" w:eastAsia="Verdana" w:hAnsi="Verdana" w:cs="Verdana"/>
                <w:color w:val="343B40"/>
              </w:rPr>
              <w:t>of Ukraine «Igor Sikorskyy»</w:t>
            </w:r>
            <w:r>
              <w:rPr>
                <w:rStyle w:val="span"/>
                <w:rFonts w:ascii="Verdana" w:eastAsia="Verdana" w:hAnsi="Verdana" w:cs="Verdana"/>
                <w:color w:val="343B40"/>
              </w:rPr>
              <w:t xml:space="preserve"> - Kyiv</w:t>
            </w:r>
            <w:r>
              <w:rPr>
                <w:rStyle w:val="singlecolumnspanpaddedlinenth-child1"/>
                <w:rFonts w:ascii="Verdana" w:eastAsia="Verdana" w:hAnsi="Verdana" w:cs="Verdana"/>
                <w:color w:val="343B40"/>
              </w:rPr>
              <w:t xml:space="preserve"> </w:t>
            </w:r>
            <w:r>
              <w:rPr>
                <w:rStyle w:val="datesWrapper"/>
                <w:rFonts w:ascii="Verdana" w:eastAsia="Verdana" w:hAnsi="Verdana" w:cs="Verdana"/>
                <w:color w:val="343B40"/>
              </w:rPr>
              <w:tab/>
            </w:r>
            <w:r>
              <w:rPr>
                <w:rStyle w:val="datesWrapper"/>
                <w:rFonts w:ascii="Verdana" w:eastAsia="Verdana" w:hAnsi="Verdana" w:cs="Verdana"/>
                <w:color w:val="343B40"/>
              </w:rPr>
              <w:tab/>
              <w:t xml:space="preserve"> </w:t>
            </w:r>
            <w:r>
              <w:rPr>
                <w:rStyle w:val="span"/>
                <w:rFonts w:ascii="Verdana" w:eastAsia="Verdana" w:hAnsi="Verdana" w:cs="Verdana"/>
                <w:i/>
                <w:iCs/>
                <w:color w:val="343B40"/>
              </w:rPr>
              <w:t>Expected in 09/2024</w:t>
            </w:r>
            <w:r>
              <w:rPr>
                <w:rStyle w:val="datesWrapper"/>
                <w:rFonts w:ascii="Verdana" w:eastAsia="Verdana" w:hAnsi="Verdana" w:cs="Verdana"/>
                <w:color w:val="343B40"/>
              </w:rPr>
              <w:t xml:space="preserve"> </w:t>
            </w:r>
          </w:p>
          <w:p w:rsidR="008D3C58" w:rsidRDefault="00E3167F">
            <w:pPr>
              <w:pStyle w:val="spanpaddedline"/>
              <w:spacing w:line="340" w:lineRule="atLeast"/>
              <w:rPr>
                <w:rStyle w:val="divdocumentsectionparagraphWrapper"/>
                <w:rFonts w:ascii="Verdana" w:eastAsia="Verdana" w:hAnsi="Verdana" w:cs="Verdana"/>
                <w:color w:val="343B40"/>
              </w:rPr>
            </w:pPr>
            <w:r>
              <w:rPr>
                <w:rStyle w:val="degree"/>
                <w:rFonts w:ascii="Verdana" w:eastAsia="Verdana" w:hAnsi="Verdana" w:cs="Verdana"/>
                <w:color w:val="343B40"/>
              </w:rPr>
              <w:t>Bachelor of Science</w:t>
            </w:r>
            <w:r>
              <w:rPr>
                <w:rStyle w:val="span"/>
                <w:rFonts w:ascii="Verdana" w:eastAsia="Verdana" w:hAnsi="Verdana" w:cs="Verdana"/>
                <w:color w:val="343B40"/>
              </w:rPr>
              <w:t xml:space="preserve">: </w:t>
            </w:r>
            <w:r>
              <w:rPr>
                <w:rStyle w:val="programline"/>
                <w:rFonts w:ascii="Verdana" w:eastAsia="Verdana" w:hAnsi="Verdana" w:cs="Verdana"/>
              </w:rPr>
              <w:t>Computer Science</w:t>
            </w:r>
          </w:p>
        </w:tc>
      </w:tr>
    </w:tbl>
    <w:p w:rsidR="008D3C58" w:rsidRDefault="008D3C58">
      <w:pPr>
        <w:rPr>
          <w:vanish/>
        </w:rPr>
      </w:pPr>
    </w:p>
    <w:tbl>
      <w:tblPr>
        <w:tblStyle w:val="divdocumentsection"/>
        <w:tblW w:w="0" w:type="auto"/>
        <w:tblCellSpacing w:w="0" w:type="dxa"/>
        <w:shd w:val="clear" w:color="auto" w:fill="FFFFFF"/>
        <w:tblLayout w:type="fixed"/>
        <w:tblCellMar>
          <w:left w:w="0" w:type="dxa"/>
          <w:bottom w:w="400" w:type="dxa"/>
          <w:right w:w="0" w:type="dxa"/>
        </w:tblCellMar>
        <w:tblLook w:val="05E0" w:firstRow="1" w:lastRow="1" w:firstColumn="1" w:lastColumn="1" w:noHBand="0" w:noVBand="1"/>
      </w:tblPr>
      <w:tblGrid>
        <w:gridCol w:w="740"/>
        <w:gridCol w:w="410"/>
        <w:gridCol w:w="9716"/>
      </w:tblGrid>
      <w:tr w:rsidR="008D3C58">
        <w:trPr>
          <w:tblCellSpacing w:w="0" w:type="dxa"/>
        </w:trPr>
        <w:tc>
          <w:tcPr>
            <w:tcW w:w="740" w:type="dxa"/>
            <w:tcMar>
              <w:top w:w="0" w:type="dxa"/>
              <w:left w:w="0" w:type="dxa"/>
              <w:bottom w:w="0" w:type="dxa"/>
              <w:right w:w="0" w:type="dxa"/>
            </w:tcMar>
            <w:hideMark/>
          </w:tcPr>
          <w:p w:rsidR="008D3C58" w:rsidRDefault="008D3C58">
            <w:pPr>
              <w:rPr>
                <w:rFonts w:ascii="Verdana" w:eastAsia="Verdana" w:hAnsi="Verdana" w:cs="Verdana"/>
                <w:color w:val="343B40"/>
              </w:rPr>
            </w:pPr>
          </w:p>
        </w:tc>
        <w:tc>
          <w:tcPr>
            <w:tcW w:w="410" w:type="dxa"/>
            <w:tcBorders>
              <w:left w:val="single" w:sz="8" w:space="0" w:color="343B40"/>
            </w:tcBorders>
            <w:tcMar>
              <w:top w:w="0" w:type="dxa"/>
              <w:left w:w="0" w:type="dxa"/>
              <w:bottom w:w="0" w:type="dxa"/>
              <w:right w:w="0" w:type="dxa"/>
            </w:tcMar>
            <w:hideMark/>
          </w:tcPr>
          <w:p w:rsidR="008D3C58" w:rsidRDefault="00E3167F">
            <w:pPr>
              <w:spacing w:line="340" w:lineRule="atLeast"/>
              <w:textAlignment w:val="auto"/>
              <w:rPr>
                <w:rStyle w:val="divdocumentsectiontableCell2"/>
                <w:rFonts w:ascii="Verdana" w:eastAsia="Verdana" w:hAnsi="Verdana" w:cs="Verdana"/>
                <w:color w:val="343B40"/>
              </w:rPr>
            </w:pPr>
            <w:r>
              <w:rPr>
                <w:rStyle w:val="divdocumentsectiontableCell2"/>
                <w:rFonts w:ascii="Verdana" w:eastAsia="Verdana" w:hAnsi="Verdana" w:cs="Verdana"/>
                <w:noProof/>
                <w:color w:val="343B40"/>
                <w:lang w:val="ru-RU" w:eastAsia="ja-JP"/>
              </w:rPr>
              <w:drawing>
                <wp:anchor distT="0" distB="0" distL="114300" distR="114300" simplePos="0" relativeHeight="251660288" behindDoc="0" locked="0" layoutInCell="1" allowOverlap="1">
                  <wp:simplePos x="0" y="0"/>
                  <wp:positionH relativeFrom="column">
                    <wp:posOffset>-82550</wp:posOffset>
                  </wp:positionH>
                  <wp:positionV relativeFrom="paragraph">
                    <wp:posOffset>203200</wp:posOffset>
                  </wp:positionV>
                  <wp:extent cx="140148" cy="140232"/>
                  <wp:effectExtent l="0" t="0" r="0" b="0"/>
                  <wp:wrapNone/>
                  <wp:docPr id="100005" name="Рисунок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a:stretch>
                            <a:fillRect/>
                          </a:stretch>
                        </pic:blipFill>
                        <pic:spPr>
                          <a:xfrm>
                            <a:off x="0" y="0"/>
                            <a:ext cx="140148" cy="140232"/>
                          </a:xfrm>
                          <a:prstGeom prst="rect">
                            <a:avLst/>
                          </a:prstGeom>
                        </pic:spPr>
                      </pic:pic>
                    </a:graphicData>
                  </a:graphic>
                </wp:anchor>
              </w:drawing>
            </w:r>
          </w:p>
        </w:tc>
        <w:tc>
          <w:tcPr>
            <w:tcW w:w="9716" w:type="dxa"/>
            <w:tcMar>
              <w:top w:w="0" w:type="dxa"/>
              <w:left w:w="0" w:type="dxa"/>
              <w:bottom w:w="400" w:type="dxa"/>
              <w:right w:w="0" w:type="dxa"/>
            </w:tcMar>
            <w:hideMark/>
          </w:tcPr>
          <w:p w:rsidR="008D3C58" w:rsidRDefault="00E3167F">
            <w:pPr>
              <w:pStyle w:val="divdocumentdivsectiontitle"/>
              <w:spacing w:after="100"/>
              <w:rPr>
                <w:rStyle w:val="divdocumentsectionparagraphWrapper"/>
                <w:rFonts w:ascii="Verdana" w:eastAsia="Verdana" w:hAnsi="Verdana" w:cs="Verdana"/>
                <w:b/>
                <w:bCs/>
                <w:caps/>
                <w:color w:val="343B40"/>
              </w:rPr>
            </w:pPr>
            <w:r>
              <w:rPr>
                <w:rStyle w:val="divdocumentsectionparagraphWrapper"/>
                <w:rFonts w:ascii="Verdana" w:eastAsia="Verdana" w:hAnsi="Verdana" w:cs="Verdana"/>
                <w:b/>
                <w:bCs/>
                <w:caps/>
                <w:color w:val="343B40"/>
              </w:rPr>
              <w:t>Professional Summary</w:t>
            </w:r>
          </w:p>
          <w:p w:rsidR="008D3C58" w:rsidRDefault="00E3167F" w:rsidP="003E4EA4">
            <w:pPr>
              <w:pStyle w:val="p"/>
              <w:spacing w:line="340" w:lineRule="atLeast"/>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20 Years old (born at 04.03.2003), upper educ</w:t>
            </w:r>
            <w:r w:rsidR="004F4239">
              <w:rPr>
                <w:rStyle w:val="divdocumentsectionparagraphWrapper"/>
                <w:rFonts w:ascii="Verdana" w:eastAsia="Verdana" w:hAnsi="Verdana" w:cs="Verdana"/>
                <w:color w:val="343B40"/>
              </w:rPr>
              <w:t>ation Currently located in Wars</w:t>
            </w:r>
            <w:r>
              <w:rPr>
                <w:rStyle w:val="divdocumentsectionparagraphWrapper"/>
                <w:rFonts w:ascii="Verdana" w:eastAsia="Verdana" w:hAnsi="Verdana" w:cs="Verdana"/>
                <w:color w:val="343B40"/>
              </w:rPr>
              <w:t xml:space="preserve">aw. Back-end developer Full employment Education Currently studying </w:t>
            </w:r>
            <w:r>
              <w:rPr>
                <w:rStyle w:val="companyname"/>
                <w:rFonts w:ascii="Verdana" w:eastAsia="Verdana" w:hAnsi="Verdana" w:cs="Verdana"/>
              </w:rPr>
              <w:t xml:space="preserve">National Technical University </w:t>
            </w:r>
            <w:r>
              <w:rPr>
                <w:rStyle w:val="divdocumentsectionparagraphWrapper"/>
                <w:rFonts w:ascii="Verdana" w:eastAsia="Verdana" w:hAnsi="Verdana" w:cs="Verdana"/>
                <w:color w:val="343B40"/>
              </w:rPr>
              <w:t>of Ukraine «Igor Sikorskyy» Faculty: Institute of Applied Systems Analysis Specialty: Computer science Knowledge and skills Profession skills Have an experience with Unreal Engine 4, currently studying Unreal Engine 5; Worked with C++ and OpenGL; Has all needed knowledge in Math and Physics to work with 3D; Used to write project with JS/TS and Azure Cloud Service; Git SCM and GitHub skills. More information Ability to work in multi task mode, as well as my high analytic capabilities that allows me to work with large aggregated information and quickly find quality solutions to complex problems. Organized and dependable candidate successful at managing multiple priorities with a positive attitude. Willingness to take on added responsibilities to meet team goals.</w:t>
            </w:r>
          </w:p>
        </w:tc>
      </w:tr>
    </w:tbl>
    <w:p w:rsidR="008D3C58" w:rsidRDefault="008D3C58">
      <w:pPr>
        <w:rPr>
          <w:vanish/>
        </w:rPr>
      </w:pPr>
    </w:p>
    <w:tbl>
      <w:tblPr>
        <w:tblStyle w:val="divdocumentsection"/>
        <w:tblW w:w="0" w:type="auto"/>
        <w:tblCellSpacing w:w="0" w:type="dxa"/>
        <w:shd w:val="clear" w:color="auto" w:fill="FFFFFF"/>
        <w:tblLayout w:type="fixed"/>
        <w:tblCellMar>
          <w:left w:w="0" w:type="dxa"/>
          <w:bottom w:w="400" w:type="dxa"/>
          <w:right w:w="0" w:type="dxa"/>
        </w:tblCellMar>
        <w:tblLook w:val="05E0" w:firstRow="1" w:lastRow="1" w:firstColumn="1" w:lastColumn="1" w:noHBand="0" w:noVBand="1"/>
      </w:tblPr>
      <w:tblGrid>
        <w:gridCol w:w="740"/>
        <w:gridCol w:w="410"/>
        <w:gridCol w:w="9716"/>
      </w:tblGrid>
      <w:tr w:rsidR="004F4239">
        <w:trPr>
          <w:tblCellSpacing w:w="0" w:type="dxa"/>
        </w:trPr>
        <w:tc>
          <w:tcPr>
            <w:tcW w:w="740" w:type="dxa"/>
            <w:tcMar>
              <w:top w:w="0" w:type="dxa"/>
              <w:left w:w="0" w:type="dxa"/>
              <w:bottom w:w="0" w:type="dxa"/>
              <w:right w:w="0" w:type="dxa"/>
            </w:tcMar>
            <w:hideMark/>
          </w:tcPr>
          <w:p w:rsidR="004F4239" w:rsidRDefault="004F4239" w:rsidP="004F4239">
            <w:pPr>
              <w:rPr>
                <w:rFonts w:ascii="Verdana" w:eastAsia="Verdana" w:hAnsi="Verdana" w:cs="Verdana"/>
                <w:color w:val="343B40"/>
              </w:rPr>
            </w:pPr>
          </w:p>
        </w:tc>
        <w:tc>
          <w:tcPr>
            <w:tcW w:w="410" w:type="dxa"/>
            <w:tcBorders>
              <w:left w:val="single" w:sz="8" w:space="0" w:color="343B40"/>
            </w:tcBorders>
            <w:tcMar>
              <w:top w:w="0" w:type="dxa"/>
              <w:left w:w="0" w:type="dxa"/>
              <w:bottom w:w="0" w:type="dxa"/>
              <w:right w:w="0" w:type="dxa"/>
            </w:tcMar>
            <w:hideMark/>
          </w:tcPr>
          <w:p w:rsidR="004F4239" w:rsidRDefault="004F4239" w:rsidP="004F4239">
            <w:pPr>
              <w:spacing w:line="340" w:lineRule="atLeast"/>
              <w:textAlignment w:val="auto"/>
              <w:rPr>
                <w:rStyle w:val="divdocumentsectiontableCell2"/>
                <w:rFonts w:ascii="Verdana" w:eastAsia="Verdana" w:hAnsi="Verdana" w:cs="Verdana"/>
                <w:color w:val="343B40"/>
              </w:rPr>
            </w:pPr>
            <w:r>
              <w:rPr>
                <w:rStyle w:val="divdocumentsectiontableCell2"/>
                <w:rFonts w:ascii="Verdana" w:eastAsia="Verdana" w:hAnsi="Verdana" w:cs="Verdana"/>
                <w:noProof/>
                <w:color w:val="343B40"/>
                <w:lang w:val="ru-RU" w:eastAsia="ja-JP"/>
              </w:rPr>
              <w:drawing>
                <wp:anchor distT="0" distB="0" distL="114300" distR="114300" simplePos="0" relativeHeight="251664384" behindDoc="0" locked="0" layoutInCell="1" allowOverlap="1" wp14:anchorId="0595A44F" wp14:editId="58CD1329">
                  <wp:simplePos x="0" y="0"/>
                  <wp:positionH relativeFrom="column">
                    <wp:posOffset>-82550</wp:posOffset>
                  </wp:positionH>
                  <wp:positionV relativeFrom="paragraph">
                    <wp:posOffset>203200</wp:posOffset>
                  </wp:positionV>
                  <wp:extent cx="140148" cy="140232"/>
                  <wp:effectExtent l="0" t="0" r="0" b="0"/>
                  <wp:wrapNone/>
                  <wp:docPr id="100007" name="Рисунок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7"/>
                          <a:stretch>
                            <a:fillRect/>
                          </a:stretch>
                        </pic:blipFill>
                        <pic:spPr>
                          <a:xfrm>
                            <a:off x="0" y="0"/>
                            <a:ext cx="140148" cy="140232"/>
                          </a:xfrm>
                          <a:prstGeom prst="rect">
                            <a:avLst/>
                          </a:prstGeom>
                        </pic:spPr>
                      </pic:pic>
                    </a:graphicData>
                  </a:graphic>
                </wp:anchor>
              </w:drawing>
            </w:r>
          </w:p>
        </w:tc>
        <w:tc>
          <w:tcPr>
            <w:tcW w:w="9716" w:type="dxa"/>
            <w:tcMar>
              <w:top w:w="0" w:type="dxa"/>
              <w:left w:w="0" w:type="dxa"/>
              <w:bottom w:w="400" w:type="dxa"/>
              <w:right w:w="0" w:type="dxa"/>
            </w:tcMar>
            <w:hideMark/>
          </w:tcPr>
          <w:p w:rsidR="004F4239" w:rsidRDefault="004F4239" w:rsidP="004F4239">
            <w:pPr>
              <w:pStyle w:val="divdocumentdivsectiontitle"/>
              <w:spacing w:after="100"/>
              <w:rPr>
                <w:rStyle w:val="divdocumentsectionparagraphWrapper"/>
                <w:rFonts w:ascii="Verdana" w:eastAsia="Verdana" w:hAnsi="Verdana" w:cs="Verdana"/>
                <w:b/>
                <w:bCs/>
                <w:caps/>
                <w:color w:val="343B40"/>
              </w:rPr>
            </w:pPr>
            <w:r>
              <w:rPr>
                <w:rStyle w:val="divdocumentsectionparagraphWrapper"/>
                <w:rFonts w:ascii="Verdana" w:eastAsia="Verdana" w:hAnsi="Verdana" w:cs="Verdana"/>
                <w:b/>
                <w:bCs/>
                <w:caps/>
                <w:color w:val="343B40"/>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4858"/>
              <w:gridCol w:w="4858"/>
            </w:tblGrid>
            <w:tr w:rsidR="004F4239" w:rsidTr="00386BFF">
              <w:tc>
                <w:tcPr>
                  <w:tcW w:w="4858" w:type="dxa"/>
                  <w:tcMar>
                    <w:top w:w="0" w:type="dxa"/>
                    <w:left w:w="0" w:type="dxa"/>
                    <w:bottom w:w="0" w:type="dxa"/>
                    <w:right w:w="0" w:type="dxa"/>
                  </w:tcMar>
                  <w:hideMark/>
                </w:tcPr>
                <w:p w:rsidR="004F4239" w:rsidRDefault="004F4239" w:rsidP="004F4239">
                  <w:pPr>
                    <w:pStyle w:val="divdocumentulli"/>
                    <w:numPr>
                      <w:ilvl w:val="0"/>
                      <w:numId w:val="2"/>
                    </w:numPr>
                    <w:spacing w:before="100"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Adaptability</w:t>
                  </w:r>
                </w:p>
                <w:p w:rsidR="004F4239" w:rsidRDefault="004F4239" w:rsidP="004F4239">
                  <w:pPr>
                    <w:pStyle w:val="divdocumentulli"/>
                    <w:numPr>
                      <w:ilvl w:val="0"/>
                      <w:numId w:val="2"/>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Communication Skills</w:t>
                  </w:r>
                </w:p>
                <w:p w:rsidR="004F4239" w:rsidRDefault="004F4239" w:rsidP="004F4239">
                  <w:pPr>
                    <w:pStyle w:val="divdocumentulli"/>
                    <w:numPr>
                      <w:ilvl w:val="0"/>
                      <w:numId w:val="2"/>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Adobe Photoshop</w:t>
                  </w:r>
                </w:p>
                <w:p w:rsidR="004F4239" w:rsidRDefault="004F4239" w:rsidP="004F4239">
                  <w:pPr>
                    <w:pStyle w:val="divdocumentulli"/>
                    <w:numPr>
                      <w:ilvl w:val="0"/>
                      <w:numId w:val="2"/>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Microsoft Office</w:t>
                  </w:r>
                </w:p>
                <w:p w:rsidR="004F4239" w:rsidRDefault="004F4239" w:rsidP="004F4239">
                  <w:pPr>
                    <w:pStyle w:val="divdocumentulli"/>
                    <w:numPr>
                      <w:ilvl w:val="0"/>
                      <w:numId w:val="2"/>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HTML &amp; CSS</w:t>
                  </w:r>
                </w:p>
                <w:p w:rsidR="004F4239" w:rsidRDefault="004F4239" w:rsidP="004F4239">
                  <w:pPr>
                    <w:pStyle w:val="divdocumentulli"/>
                    <w:numPr>
                      <w:ilvl w:val="0"/>
                      <w:numId w:val="2"/>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C++</w:t>
                  </w:r>
                </w:p>
                <w:p w:rsidR="004F4239" w:rsidRDefault="004F4239" w:rsidP="004F4239">
                  <w:pPr>
                    <w:pStyle w:val="divdocumentulli"/>
                    <w:numPr>
                      <w:ilvl w:val="0"/>
                      <w:numId w:val="2"/>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Python</w:t>
                  </w:r>
                </w:p>
                <w:p w:rsidR="00E67925" w:rsidRDefault="00E67925" w:rsidP="004F4239">
                  <w:pPr>
                    <w:pStyle w:val="divdocumentulli"/>
                    <w:numPr>
                      <w:ilvl w:val="0"/>
                      <w:numId w:val="2"/>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lang w:val="uk-UA"/>
                    </w:rPr>
                    <w:t>С</w:t>
                  </w:r>
                  <w:r>
                    <w:rPr>
                      <w:rStyle w:val="divdocumentsectionparagraphWrapper"/>
                      <w:rFonts w:ascii="Verdana" w:hAnsi="Verdana" w:cs="Verdana" w:hint="eastAsia"/>
                      <w:color w:val="343B40"/>
                      <w:lang w:val="uk-UA" w:eastAsia="ja-JP"/>
                    </w:rPr>
                    <w:t>#, .NET</w:t>
                  </w:r>
                </w:p>
              </w:tc>
              <w:tc>
                <w:tcPr>
                  <w:tcW w:w="4858" w:type="dxa"/>
                  <w:tcMar>
                    <w:top w:w="0" w:type="dxa"/>
                    <w:left w:w="0" w:type="dxa"/>
                    <w:bottom w:w="0" w:type="dxa"/>
                    <w:right w:w="0" w:type="dxa"/>
                  </w:tcMar>
                  <w:hideMark/>
                </w:tcPr>
                <w:p w:rsidR="004F4239" w:rsidRDefault="004F4239" w:rsidP="004F4239">
                  <w:pPr>
                    <w:pStyle w:val="divdocumentulli"/>
                    <w:numPr>
                      <w:ilvl w:val="0"/>
                      <w:numId w:val="3"/>
                    </w:numPr>
                    <w:spacing w:before="100"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Git SCM and GitHub</w:t>
                  </w:r>
                </w:p>
                <w:p w:rsidR="004F4239" w:rsidRDefault="004F4239" w:rsidP="004F4239">
                  <w:pPr>
                    <w:pStyle w:val="divdocumentulli"/>
                    <w:numPr>
                      <w:ilvl w:val="0"/>
                      <w:numId w:val="3"/>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JavaScript</w:t>
                  </w:r>
                  <w:r w:rsidR="00374A66">
                    <w:rPr>
                      <w:rStyle w:val="divdocumentsectionparagraphWrapper"/>
                      <w:rFonts w:ascii="Verdana" w:eastAsia="Verdana" w:hAnsi="Verdana" w:cs="Verdana"/>
                      <w:color w:val="343B40"/>
                    </w:rPr>
                    <w:t xml:space="preserve"> and Node.js</w:t>
                  </w:r>
                  <w:r w:rsidR="000C3021">
                    <w:rPr>
                      <w:rStyle w:val="divdocumentsectionparagraphWrapper"/>
                      <w:rFonts w:ascii="Verdana" w:eastAsia="Verdana" w:hAnsi="Verdana" w:cs="Verdana"/>
                      <w:color w:val="343B40"/>
                    </w:rPr>
                    <w:t>, ES6</w:t>
                  </w:r>
                </w:p>
                <w:p w:rsidR="004F4239" w:rsidRDefault="00374A66" w:rsidP="004F4239">
                  <w:pPr>
                    <w:pStyle w:val="divdocumentulli"/>
                    <w:numPr>
                      <w:ilvl w:val="0"/>
                      <w:numId w:val="3"/>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Azure Cloud Service and SQL</w:t>
                  </w:r>
                </w:p>
                <w:p w:rsidR="004F4239" w:rsidRDefault="004F4239" w:rsidP="004F4239">
                  <w:pPr>
                    <w:pStyle w:val="divdocumentulli"/>
                    <w:numPr>
                      <w:ilvl w:val="0"/>
                      <w:numId w:val="3"/>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TypeScript</w:t>
                  </w:r>
                </w:p>
                <w:p w:rsidR="004F4239" w:rsidRDefault="004F4239" w:rsidP="004F4239">
                  <w:pPr>
                    <w:pStyle w:val="divdocumentulli"/>
                    <w:numPr>
                      <w:ilvl w:val="0"/>
                      <w:numId w:val="3"/>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Computer Networking</w:t>
                  </w:r>
                </w:p>
                <w:p w:rsidR="004F4239" w:rsidRDefault="004F4239" w:rsidP="004F4239">
                  <w:pPr>
                    <w:pStyle w:val="divdocumentulli"/>
                    <w:numPr>
                      <w:ilvl w:val="0"/>
                      <w:numId w:val="3"/>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Unreal Engine 4</w:t>
                  </w:r>
                </w:p>
                <w:p w:rsidR="004F4239" w:rsidRDefault="004F4239" w:rsidP="004F4239">
                  <w:pPr>
                    <w:pStyle w:val="divdocumentulli"/>
                    <w:numPr>
                      <w:ilvl w:val="0"/>
                      <w:numId w:val="3"/>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Linear Algebra</w:t>
                  </w:r>
                </w:p>
                <w:p w:rsidR="00E67925" w:rsidRDefault="00E67925" w:rsidP="004F4239">
                  <w:pPr>
                    <w:pStyle w:val="divdocumentulli"/>
                    <w:numPr>
                      <w:ilvl w:val="0"/>
                      <w:numId w:val="3"/>
                    </w:numPr>
                    <w:spacing w:line="340" w:lineRule="atLeast"/>
                    <w:ind w:left="660" w:hanging="410"/>
                    <w:rPr>
                      <w:rStyle w:val="divdocumentsectionparagraphWrapper"/>
                      <w:rFonts w:ascii="Verdana" w:eastAsia="Verdana" w:hAnsi="Verdana" w:cs="Verdana"/>
                      <w:color w:val="343B40"/>
                    </w:rPr>
                  </w:pPr>
                  <w:r>
                    <w:rPr>
                      <w:rStyle w:val="divdocumentsectionparagraphWrapper"/>
                      <w:rFonts w:ascii="Verdana" w:eastAsia="Verdana" w:hAnsi="Verdana" w:cs="Verdana"/>
                      <w:color w:val="343B40"/>
                    </w:rPr>
                    <w:t xml:space="preserve">Selenium, </w:t>
                  </w:r>
                  <w:proofErr w:type="spellStart"/>
                  <w:r>
                    <w:rPr>
                      <w:rStyle w:val="divdocumentsectionparagraphWrapper"/>
                      <w:rFonts w:ascii="Verdana" w:eastAsia="Verdana" w:hAnsi="Verdana" w:cs="Verdana"/>
                      <w:color w:val="343B40"/>
                    </w:rPr>
                    <w:t>NUnit</w:t>
                  </w:r>
                  <w:proofErr w:type="spellEnd"/>
                  <w:r>
                    <w:rPr>
                      <w:rStyle w:val="divdocumentsectionparagraphWrapper"/>
                      <w:rFonts w:ascii="Verdana" w:eastAsia="Verdana" w:hAnsi="Verdana" w:cs="Verdana"/>
                      <w:color w:val="343B40"/>
                    </w:rPr>
                    <w:t xml:space="preserve">, </w:t>
                  </w:r>
                  <w:proofErr w:type="spellStart"/>
                  <w:r>
                    <w:rPr>
                      <w:rStyle w:val="divdocumentsectionparagraphWrapper"/>
                      <w:rFonts w:ascii="Verdana" w:eastAsia="Verdana" w:hAnsi="Verdana" w:cs="Verdana"/>
                      <w:color w:val="343B40"/>
                    </w:rPr>
                    <w:t>SpecFlow</w:t>
                  </w:r>
                  <w:proofErr w:type="spellEnd"/>
                  <w:r w:rsidR="000C3021">
                    <w:rPr>
                      <w:rStyle w:val="divdocumentsectionparagraphWrapper"/>
                      <w:rFonts w:ascii="Verdana" w:eastAsia="Verdana" w:hAnsi="Verdana" w:cs="Verdana"/>
                      <w:color w:val="343B40"/>
                    </w:rPr>
                    <w:t>, Moc</w:t>
                  </w:r>
                  <w:bookmarkStart w:id="0" w:name="_GoBack"/>
                  <w:bookmarkEnd w:id="0"/>
                  <w:r w:rsidR="000C3021">
                    <w:rPr>
                      <w:rStyle w:val="divdocumentsectionparagraphWrapper"/>
                      <w:rFonts w:ascii="Verdana" w:eastAsia="Verdana" w:hAnsi="Verdana" w:cs="Verdana"/>
                      <w:color w:val="343B40"/>
                    </w:rPr>
                    <w:t>ha</w:t>
                  </w:r>
                </w:p>
              </w:tc>
            </w:tr>
          </w:tbl>
          <w:p w:rsidR="004F4239" w:rsidRDefault="004F4239" w:rsidP="004F4239">
            <w:pPr>
              <w:rPr>
                <w:rStyle w:val="divdocumentsectionparagraphWrapper"/>
                <w:rFonts w:ascii="Verdana" w:eastAsia="Verdana" w:hAnsi="Verdana" w:cs="Verdana"/>
                <w:color w:val="343B40"/>
              </w:rPr>
            </w:pPr>
          </w:p>
        </w:tc>
      </w:tr>
    </w:tbl>
    <w:p w:rsidR="008D3C58" w:rsidRDefault="008D3C58">
      <w:pPr>
        <w:rPr>
          <w:vanish/>
        </w:rPr>
      </w:pPr>
    </w:p>
    <w:tbl>
      <w:tblPr>
        <w:tblStyle w:val="divdocumentsection"/>
        <w:tblW w:w="0" w:type="auto"/>
        <w:tblCellSpacing w:w="0" w:type="dxa"/>
        <w:shd w:val="clear" w:color="auto" w:fill="FFFFFF"/>
        <w:tblLayout w:type="fixed"/>
        <w:tblCellMar>
          <w:left w:w="0" w:type="dxa"/>
          <w:bottom w:w="400" w:type="dxa"/>
          <w:right w:w="0" w:type="dxa"/>
        </w:tblCellMar>
        <w:tblLook w:val="05E0" w:firstRow="1" w:lastRow="1" w:firstColumn="1" w:lastColumn="1" w:noHBand="0" w:noVBand="1"/>
      </w:tblPr>
      <w:tblGrid>
        <w:gridCol w:w="740"/>
        <w:gridCol w:w="410"/>
        <w:gridCol w:w="9716"/>
      </w:tblGrid>
      <w:tr w:rsidR="008D3C58">
        <w:trPr>
          <w:tblCellSpacing w:w="0" w:type="dxa"/>
        </w:trPr>
        <w:tc>
          <w:tcPr>
            <w:tcW w:w="740" w:type="dxa"/>
            <w:tcMar>
              <w:top w:w="0" w:type="dxa"/>
              <w:left w:w="0" w:type="dxa"/>
              <w:bottom w:w="0" w:type="dxa"/>
              <w:right w:w="0" w:type="dxa"/>
            </w:tcMar>
            <w:hideMark/>
          </w:tcPr>
          <w:p w:rsidR="008D3C58" w:rsidRDefault="008D3C58">
            <w:pPr>
              <w:rPr>
                <w:rFonts w:ascii="Verdana" w:eastAsia="Verdana" w:hAnsi="Verdana" w:cs="Verdana"/>
                <w:color w:val="343B40"/>
              </w:rPr>
            </w:pPr>
          </w:p>
        </w:tc>
        <w:tc>
          <w:tcPr>
            <w:tcW w:w="410" w:type="dxa"/>
            <w:tcBorders>
              <w:left w:val="single" w:sz="8" w:space="0" w:color="343B40"/>
            </w:tcBorders>
            <w:tcMar>
              <w:top w:w="0" w:type="dxa"/>
              <w:left w:w="0" w:type="dxa"/>
              <w:bottom w:w="0" w:type="dxa"/>
              <w:right w:w="0" w:type="dxa"/>
            </w:tcMar>
            <w:hideMark/>
          </w:tcPr>
          <w:p w:rsidR="008D3C58" w:rsidRDefault="00E3167F">
            <w:pPr>
              <w:spacing w:line="340" w:lineRule="atLeast"/>
              <w:textAlignment w:val="auto"/>
              <w:rPr>
                <w:rStyle w:val="divdocumentsectiontableCell2"/>
                <w:rFonts w:ascii="Verdana" w:eastAsia="Verdana" w:hAnsi="Verdana" w:cs="Verdana"/>
                <w:color w:val="343B40"/>
              </w:rPr>
            </w:pPr>
            <w:r>
              <w:rPr>
                <w:rStyle w:val="divdocumentsectiontableCell2"/>
                <w:rFonts w:ascii="Verdana" w:eastAsia="Verdana" w:hAnsi="Verdana" w:cs="Verdana"/>
                <w:noProof/>
                <w:color w:val="343B40"/>
                <w:lang w:val="ru-RU" w:eastAsia="ja-JP"/>
              </w:rPr>
              <w:drawing>
                <wp:anchor distT="0" distB="0" distL="114300" distR="114300" simplePos="0" relativeHeight="251662336" behindDoc="0" locked="0" layoutInCell="1" allowOverlap="1">
                  <wp:simplePos x="0" y="0"/>
                  <wp:positionH relativeFrom="column">
                    <wp:posOffset>-82550</wp:posOffset>
                  </wp:positionH>
                  <wp:positionV relativeFrom="paragraph">
                    <wp:posOffset>203200</wp:posOffset>
                  </wp:positionV>
                  <wp:extent cx="140148" cy="140232"/>
                  <wp:effectExtent l="0" t="0" r="0" b="0"/>
                  <wp:wrapNone/>
                  <wp:docPr id="100009" name="Рисунок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6"/>
                          <a:stretch>
                            <a:fillRect/>
                          </a:stretch>
                        </pic:blipFill>
                        <pic:spPr>
                          <a:xfrm>
                            <a:off x="0" y="0"/>
                            <a:ext cx="140148" cy="140232"/>
                          </a:xfrm>
                          <a:prstGeom prst="rect">
                            <a:avLst/>
                          </a:prstGeom>
                        </pic:spPr>
                      </pic:pic>
                    </a:graphicData>
                  </a:graphic>
                </wp:anchor>
              </w:drawing>
            </w:r>
          </w:p>
        </w:tc>
        <w:tc>
          <w:tcPr>
            <w:tcW w:w="9716" w:type="dxa"/>
            <w:tcMar>
              <w:top w:w="0" w:type="dxa"/>
              <w:left w:w="0" w:type="dxa"/>
              <w:bottom w:w="400" w:type="dxa"/>
              <w:right w:w="0" w:type="dxa"/>
            </w:tcMar>
            <w:hideMark/>
          </w:tcPr>
          <w:p w:rsidR="008D3C58" w:rsidRDefault="00E3167F">
            <w:pPr>
              <w:pStyle w:val="divdocumentdivsectiontitle"/>
              <w:spacing w:after="100"/>
              <w:rPr>
                <w:rStyle w:val="divdocumentsectionparagraphWrapper"/>
                <w:rFonts w:ascii="Verdana" w:eastAsia="Verdana" w:hAnsi="Verdana" w:cs="Verdana"/>
                <w:b/>
                <w:bCs/>
                <w:caps/>
                <w:color w:val="343B40"/>
              </w:rPr>
            </w:pPr>
            <w:r>
              <w:rPr>
                <w:rStyle w:val="divdocumentsectionparagraphWrapper"/>
                <w:rFonts w:ascii="Verdana" w:eastAsia="Verdana" w:hAnsi="Verdana" w:cs="Verdana"/>
                <w:b/>
                <w:bCs/>
                <w:caps/>
                <w:color w:val="343B40"/>
              </w:rPr>
              <w:t>Languages</w:t>
            </w:r>
          </w:p>
          <w:tbl>
            <w:tblPr>
              <w:tblStyle w:val="documentlangSeclnggparatable"/>
              <w:tblW w:w="0" w:type="auto"/>
              <w:tblCellSpacing w:w="0" w:type="dxa"/>
              <w:tblLayout w:type="fixed"/>
              <w:tblCellMar>
                <w:left w:w="0" w:type="dxa"/>
                <w:right w:w="0" w:type="dxa"/>
              </w:tblCellMar>
              <w:tblLook w:val="05E0" w:firstRow="1" w:lastRow="1" w:firstColumn="1" w:lastColumn="1" w:noHBand="0" w:noVBand="1"/>
            </w:tblPr>
            <w:tblGrid>
              <w:gridCol w:w="4708"/>
              <w:gridCol w:w="300"/>
              <w:gridCol w:w="4708"/>
            </w:tblGrid>
            <w:tr w:rsidR="008D3C58">
              <w:trPr>
                <w:tblCellSpacing w:w="0" w:type="dxa"/>
              </w:trPr>
              <w:tc>
                <w:tcPr>
                  <w:tcW w:w="9716" w:type="dxa"/>
                  <w:gridSpan w:val="3"/>
                  <w:tcMar>
                    <w:top w:w="0" w:type="dxa"/>
                    <w:left w:w="0" w:type="dxa"/>
                    <w:bottom w:w="0" w:type="dxa"/>
                    <w:right w:w="0" w:type="dxa"/>
                  </w:tcMar>
                  <w:hideMark/>
                </w:tcPr>
                <w:p w:rsidR="008D3C58" w:rsidRDefault="00E3167F">
                  <w:pPr>
                    <w:pStyle w:val="documentlangSecsinglecolumn"/>
                    <w:spacing w:line="290" w:lineRule="exact"/>
                    <w:rPr>
                      <w:rStyle w:val="documentlangSecparagraph"/>
                      <w:rFonts w:ascii="Verdana" w:eastAsia="Verdana" w:hAnsi="Verdana" w:cs="Verdana"/>
                      <w:color w:val="343B40"/>
                    </w:rPr>
                  </w:pPr>
                  <w:r>
                    <w:rPr>
                      <w:rStyle w:val="documentlangSecfieldany"/>
                      <w:rFonts w:ascii="Verdana" w:eastAsia="Verdana" w:hAnsi="Verdana" w:cs="Verdana"/>
                      <w:b/>
                      <w:bCs/>
                      <w:color w:val="343B40"/>
                    </w:rPr>
                    <w:t>Ukrainian</w:t>
                  </w:r>
                  <w:r>
                    <w:rPr>
                      <w:rStyle w:val="documentlangSecfieldany"/>
                      <w:rFonts w:ascii="Verdana" w:eastAsia="Verdana" w:hAnsi="Verdana" w:cs="Verdana"/>
                      <w:color w:val="343B40"/>
                    </w:rPr>
                    <w:t>:</w:t>
                  </w:r>
                  <w:r>
                    <w:rPr>
                      <w:rStyle w:val="documentlangSecnativeLangParafield"/>
                      <w:rFonts w:ascii="Verdana" w:eastAsia="Verdana" w:hAnsi="Verdana" w:cs="Verdana"/>
                      <w:color w:val="343B40"/>
                    </w:rPr>
                    <w:t xml:space="preserve"> </w:t>
                  </w:r>
                  <w:r>
                    <w:rPr>
                      <w:rStyle w:val="documentlangSecfieldany"/>
                      <w:rFonts w:ascii="Verdana" w:eastAsia="Verdana" w:hAnsi="Verdana" w:cs="Verdana"/>
                      <w:color w:val="343B40"/>
                    </w:rPr>
                    <w:t>Native language</w:t>
                  </w:r>
                </w:p>
              </w:tc>
            </w:tr>
            <w:tr w:rsidR="008D3C58">
              <w:trPr>
                <w:tblCellSpacing w:w="0" w:type="dxa"/>
              </w:trPr>
              <w:tc>
                <w:tcPr>
                  <w:tcW w:w="4708" w:type="dxa"/>
                  <w:tcMar>
                    <w:top w:w="100" w:type="dxa"/>
                    <w:left w:w="0" w:type="dxa"/>
                    <w:bottom w:w="0" w:type="dxa"/>
                    <w:right w:w="0" w:type="dxa"/>
                  </w:tcMar>
                  <w:hideMark/>
                </w:tcPr>
                <w:p w:rsidR="008D3C58" w:rsidRDefault="00E3167F">
                  <w:pPr>
                    <w:pStyle w:val="documentlangSecsinglecolumn"/>
                    <w:tabs>
                      <w:tab w:val="right" w:pos="4688"/>
                    </w:tabs>
                    <w:spacing w:line="340" w:lineRule="atLeast"/>
                    <w:rPr>
                      <w:rStyle w:val="documentlangSecparagraph"/>
                      <w:rFonts w:ascii="Verdana" w:eastAsia="Verdana" w:hAnsi="Verdana" w:cs="Verdana"/>
                      <w:color w:val="343B40"/>
                    </w:rPr>
                  </w:pPr>
                  <w:r>
                    <w:rPr>
                      <w:rStyle w:val="documentlangSecfieldany"/>
                      <w:rFonts w:ascii="Verdana" w:eastAsia="Verdana" w:hAnsi="Verdana" w:cs="Verdana"/>
                      <w:b/>
                      <w:bCs/>
                      <w:color w:val="343B40"/>
                    </w:rPr>
                    <w:t>Russian</w:t>
                  </w:r>
                  <w:r>
                    <w:rPr>
                      <w:rStyle w:val="documentlangSecfieldany"/>
                      <w:rFonts w:ascii="Verdana" w:eastAsia="Verdana" w:hAnsi="Verdana" w:cs="Verdana"/>
                      <w:color w:val="343B40"/>
                    </w:rPr>
                    <w:t>:</w:t>
                  </w:r>
                  <w:r>
                    <w:rPr>
                      <w:rStyle w:val="documentlangSecnativeLangParafield"/>
                      <w:rFonts w:ascii="Verdana" w:eastAsia="Verdana" w:hAnsi="Verdana" w:cs="Verdana"/>
                      <w:color w:val="343B40"/>
                    </w:rPr>
                    <w:t xml:space="preserve"> </w:t>
                  </w:r>
                  <w:r>
                    <w:rPr>
                      <w:rStyle w:val="documentlangSecfieldany"/>
                      <w:rFonts w:ascii="Verdana" w:eastAsia="Verdana" w:hAnsi="Verdana" w:cs="Verdana"/>
                      <w:color w:val="343B40"/>
                    </w:rPr>
                    <w:tab/>
                    <w:t>C2</w:t>
                  </w:r>
                  <w:r>
                    <w:rPr>
                      <w:rStyle w:val="documentlangSecnativeLangParafield"/>
                      <w:rFonts w:ascii="Verdana" w:eastAsia="Verdana" w:hAnsi="Verdana" w:cs="Verdana"/>
                      <w:color w:val="343B40"/>
                    </w:rPr>
                    <w:t xml:space="preserve"> </w:t>
                  </w:r>
                </w:p>
                <w:p w:rsidR="008D3C58" w:rsidRDefault="00E3167F">
                  <w:pPr>
                    <w:pStyle w:val="documentsliced-rect"/>
                    <w:spacing w:before="100" w:line="120" w:lineRule="exact"/>
                    <w:rPr>
                      <w:rStyle w:val="documentlangSecparagraph"/>
                      <w:rFonts w:ascii="Verdana" w:eastAsia="Verdana" w:hAnsi="Verdana" w:cs="Verdana"/>
                      <w:color w:val="343B40"/>
                    </w:rPr>
                  </w:pPr>
                  <w:r>
                    <w:rPr>
                      <w:rStyle w:val="documentlangSecparagraph"/>
                      <w:rFonts w:ascii="Verdana" w:eastAsia="Verdana" w:hAnsi="Verdana" w:cs="Verdana"/>
                      <w:noProof/>
                      <w:color w:val="343B40"/>
                      <w:lang w:val="ru-RU" w:eastAsia="ja-JP"/>
                    </w:rPr>
                    <w:drawing>
                      <wp:inline distT="0" distB="0" distL="0" distR="0">
                        <wp:extent cx="3032185" cy="76775"/>
                        <wp:effectExtent l="0" t="0" r="0" b="0"/>
                        <wp:docPr id="100011" name="Рисунок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8"/>
                                <a:stretch>
                                  <a:fillRect/>
                                </a:stretch>
                              </pic:blipFill>
                              <pic:spPr>
                                <a:xfrm>
                                  <a:off x="0" y="0"/>
                                  <a:ext cx="3032185" cy="76775"/>
                                </a:xfrm>
                                <a:prstGeom prst="rect">
                                  <a:avLst/>
                                </a:prstGeom>
                              </pic:spPr>
                            </pic:pic>
                          </a:graphicData>
                        </a:graphic>
                      </wp:inline>
                    </w:drawing>
                  </w:r>
                </w:p>
                <w:p w:rsidR="008D3C58" w:rsidRDefault="00E3167F">
                  <w:pPr>
                    <w:spacing w:line="290" w:lineRule="exact"/>
                    <w:textAlignment w:val="auto"/>
                    <w:rPr>
                      <w:rStyle w:val="documentlangSecfieldany"/>
                      <w:rFonts w:ascii="Verdana" w:eastAsia="Verdana" w:hAnsi="Verdana" w:cs="Verdana"/>
                      <w:color w:val="343B40"/>
                    </w:rPr>
                  </w:pPr>
                  <w:r>
                    <w:rPr>
                      <w:rStyle w:val="documentlangSecfieldany"/>
                      <w:rFonts w:ascii="Verdana" w:eastAsia="Verdana" w:hAnsi="Verdana" w:cs="Verdana"/>
                      <w:color w:val="343B40"/>
                    </w:rPr>
                    <w:t>Proficient</w:t>
                  </w:r>
                </w:p>
              </w:tc>
              <w:tc>
                <w:tcPr>
                  <w:tcW w:w="300" w:type="dxa"/>
                  <w:tcMar>
                    <w:top w:w="100" w:type="dxa"/>
                    <w:left w:w="0" w:type="dxa"/>
                    <w:bottom w:w="0" w:type="dxa"/>
                    <w:right w:w="0" w:type="dxa"/>
                  </w:tcMar>
                  <w:hideMark/>
                </w:tcPr>
                <w:p w:rsidR="008D3C58" w:rsidRDefault="008D3C58"/>
              </w:tc>
              <w:tc>
                <w:tcPr>
                  <w:tcW w:w="4708" w:type="dxa"/>
                  <w:tcMar>
                    <w:top w:w="100" w:type="dxa"/>
                    <w:left w:w="0" w:type="dxa"/>
                    <w:bottom w:w="0" w:type="dxa"/>
                    <w:right w:w="0" w:type="dxa"/>
                  </w:tcMar>
                  <w:hideMark/>
                </w:tcPr>
                <w:p w:rsidR="008D3C58" w:rsidRDefault="00E3167F">
                  <w:pPr>
                    <w:pStyle w:val="documentlangSecsinglecolumn"/>
                    <w:tabs>
                      <w:tab w:val="right" w:pos="4688"/>
                    </w:tabs>
                    <w:spacing w:line="340" w:lineRule="atLeast"/>
                    <w:rPr>
                      <w:rStyle w:val="documentlangSecparagraph"/>
                      <w:rFonts w:ascii="Verdana" w:eastAsia="Verdana" w:hAnsi="Verdana" w:cs="Verdana"/>
                      <w:color w:val="343B40"/>
                    </w:rPr>
                  </w:pPr>
                  <w:r>
                    <w:rPr>
                      <w:rStyle w:val="documentlangSecfieldany"/>
                      <w:rFonts w:ascii="Verdana" w:eastAsia="Verdana" w:hAnsi="Verdana" w:cs="Verdana"/>
                      <w:b/>
                      <w:bCs/>
                      <w:color w:val="343B40"/>
                    </w:rPr>
                    <w:t>English</w:t>
                  </w:r>
                  <w:r>
                    <w:rPr>
                      <w:rStyle w:val="documentlangSecfieldany"/>
                      <w:rFonts w:ascii="Verdana" w:eastAsia="Verdana" w:hAnsi="Verdana" w:cs="Verdana"/>
                      <w:color w:val="343B40"/>
                    </w:rPr>
                    <w:t>:</w:t>
                  </w:r>
                  <w:r>
                    <w:rPr>
                      <w:rStyle w:val="documentlangSecnativeLangParafield"/>
                      <w:rFonts w:ascii="Verdana" w:eastAsia="Verdana" w:hAnsi="Verdana" w:cs="Verdana"/>
                      <w:color w:val="343B40"/>
                    </w:rPr>
                    <w:t xml:space="preserve"> </w:t>
                  </w:r>
                  <w:r>
                    <w:rPr>
                      <w:rStyle w:val="documentlangSecfieldany"/>
                      <w:rFonts w:ascii="Verdana" w:eastAsia="Verdana" w:hAnsi="Verdana" w:cs="Verdana"/>
                      <w:color w:val="343B40"/>
                    </w:rPr>
                    <w:tab/>
                    <w:t>C1</w:t>
                  </w:r>
                  <w:r>
                    <w:rPr>
                      <w:rStyle w:val="documentlangSecnativeLangParafield"/>
                      <w:rFonts w:ascii="Verdana" w:eastAsia="Verdana" w:hAnsi="Verdana" w:cs="Verdana"/>
                      <w:color w:val="343B40"/>
                    </w:rPr>
                    <w:t xml:space="preserve"> </w:t>
                  </w:r>
                </w:p>
                <w:p w:rsidR="008D3C58" w:rsidRDefault="00E3167F">
                  <w:pPr>
                    <w:pStyle w:val="documentsliced-rect"/>
                    <w:spacing w:before="100" w:line="120" w:lineRule="exact"/>
                    <w:rPr>
                      <w:rStyle w:val="documentlangSecparagraph"/>
                      <w:rFonts w:ascii="Verdana" w:eastAsia="Verdana" w:hAnsi="Verdana" w:cs="Verdana"/>
                      <w:color w:val="343B40"/>
                    </w:rPr>
                  </w:pPr>
                  <w:r>
                    <w:rPr>
                      <w:rStyle w:val="documentlangSecparagraph"/>
                      <w:rFonts w:ascii="Verdana" w:eastAsia="Verdana" w:hAnsi="Verdana" w:cs="Verdana"/>
                      <w:noProof/>
                      <w:color w:val="343B40"/>
                      <w:lang w:val="ru-RU" w:eastAsia="ja-JP"/>
                    </w:rPr>
                    <w:drawing>
                      <wp:inline distT="0" distB="0" distL="0" distR="0">
                        <wp:extent cx="3032185" cy="76775"/>
                        <wp:effectExtent l="0" t="0" r="0" b="0"/>
                        <wp:docPr id="100013" name="Рисунок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9"/>
                                <a:stretch>
                                  <a:fillRect/>
                                </a:stretch>
                              </pic:blipFill>
                              <pic:spPr>
                                <a:xfrm>
                                  <a:off x="0" y="0"/>
                                  <a:ext cx="3032185" cy="76775"/>
                                </a:xfrm>
                                <a:prstGeom prst="rect">
                                  <a:avLst/>
                                </a:prstGeom>
                              </pic:spPr>
                            </pic:pic>
                          </a:graphicData>
                        </a:graphic>
                      </wp:inline>
                    </w:drawing>
                  </w:r>
                </w:p>
                <w:p w:rsidR="008D3C58" w:rsidRDefault="00E3167F">
                  <w:pPr>
                    <w:spacing w:line="290" w:lineRule="exact"/>
                    <w:textAlignment w:val="auto"/>
                    <w:rPr>
                      <w:rStyle w:val="documentlangSecfieldany"/>
                      <w:rFonts w:ascii="Verdana" w:eastAsia="Verdana" w:hAnsi="Verdana" w:cs="Verdana"/>
                      <w:color w:val="343B40"/>
                    </w:rPr>
                  </w:pPr>
                  <w:r>
                    <w:rPr>
                      <w:rStyle w:val="documentlangSecfieldany"/>
                      <w:rFonts w:ascii="Verdana" w:eastAsia="Verdana" w:hAnsi="Verdana" w:cs="Verdana"/>
                      <w:color w:val="343B40"/>
                    </w:rPr>
                    <w:t>Advanced</w:t>
                  </w:r>
                </w:p>
              </w:tc>
            </w:tr>
          </w:tbl>
          <w:p w:rsidR="008D3C58" w:rsidRDefault="008D3C58">
            <w:pPr>
              <w:rPr>
                <w:rStyle w:val="divdocumentsectionparagraphWrapper"/>
                <w:rFonts w:ascii="Verdana" w:eastAsia="Verdana" w:hAnsi="Verdana" w:cs="Verdana"/>
                <w:b/>
                <w:bCs/>
                <w:caps/>
                <w:color w:val="343B40"/>
              </w:rPr>
            </w:pPr>
          </w:p>
        </w:tc>
      </w:tr>
    </w:tbl>
    <w:p w:rsidR="008D3C58" w:rsidRDefault="008D3C58">
      <w:pPr>
        <w:rPr>
          <w:rFonts w:ascii="Verdana" w:eastAsia="Verdana" w:hAnsi="Verdana" w:cs="Verdana"/>
          <w:color w:val="343B40"/>
        </w:rPr>
      </w:pPr>
    </w:p>
    <w:sectPr w:rsidR="008D3C58">
      <w:pgSz w:w="11906" w:h="16838"/>
      <w:pgMar w:top="640" w:right="640" w:bottom="64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C7905A7A">
      <w:start w:val="1"/>
      <w:numFmt w:val="bullet"/>
      <w:lvlText w:val=""/>
      <w:lvlJc w:val="left"/>
      <w:pPr>
        <w:ind w:left="720" w:hanging="360"/>
      </w:pPr>
      <w:rPr>
        <w:rFonts w:ascii="Symbol" w:hAnsi="Symbol"/>
      </w:rPr>
    </w:lvl>
    <w:lvl w:ilvl="1" w:tplc="7274383C">
      <w:start w:val="1"/>
      <w:numFmt w:val="bullet"/>
      <w:lvlText w:val="o"/>
      <w:lvlJc w:val="left"/>
      <w:pPr>
        <w:tabs>
          <w:tab w:val="num" w:pos="1440"/>
        </w:tabs>
        <w:ind w:left="1440" w:hanging="360"/>
      </w:pPr>
      <w:rPr>
        <w:rFonts w:ascii="Courier New" w:hAnsi="Courier New"/>
      </w:rPr>
    </w:lvl>
    <w:lvl w:ilvl="2" w:tplc="C82E11B0">
      <w:start w:val="1"/>
      <w:numFmt w:val="bullet"/>
      <w:lvlText w:val=""/>
      <w:lvlJc w:val="left"/>
      <w:pPr>
        <w:tabs>
          <w:tab w:val="num" w:pos="2160"/>
        </w:tabs>
        <w:ind w:left="2160" w:hanging="360"/>
      </w:pPr>
      <w:rPr>
        <w:rFonts w:ascii="Wingdings" w:hAnsi="Wingdings"/>
      </w:rPr>
    </w:lvl>
    <w:lvl w:ilvl="3" w:tplc="DAB61274">
      <w:start w:val="1"/>
      <w:numFmt w:val="bullet"/>
      <w:lvlText w:val=""/>
      <w:lvlJc w:val="left"/>
      <w:pPr>
        <w:tabs>
          <w:tab w:val="num" w:pos="2880"/>
        </w:tabs>
        <w:ind w:left="2880" w:hanging="360"/>
      </w:pPr>
      <w:rPr>
        <w:rFonts w:ascii="Symbol" w:hAnsi="Symbol"/>
      </w:rPr>
    </w:lvl>
    <w:lvl w:ilvl="4" w:tplc="4FACE504">
      <w:start w:val="1"/>
      <w:numFmt w:val="bullet"/>
      <w:lvlText w:val="o"/>
      <w:lvlJc w:val="left"/>
      <w:pPr>
        <w:tabs>
          <w:tab w:val="num" w:pos="3600"/>
        </w:tabs>
        <w:ind w:left="3600" w:hanging="360"/>
      </w:pPr>
      <w:rPr>
        <w:rFonts w:ascii="Courier New" w:hAnsi="Courier New"/>
      </w:rPr>
    </w:lvl>
    <w:lvl w:ilvl="5" w:tplc="604EECF0">
      <w:start w:val="1"/>
      <w:numFmt w:val="bullet"/>
      <w:lvlText w:val=""/>
      <w:lvlJc w:val="left"/>
      <w:pPr>
        <w:tabs>
          <w:tab w:val="num" w:pos="4320"/>
        </w:tabs>
        <w:ind w:left="4320" w:hanging="360"/>
      </w:pPr>
      <w:rPr>
        <w:rFonts w:ascii="Wingdings" w:hAnsi="Wingdings"/>
      </w:rPr>
    </w:lvl>
    <w:lvl w:ilvl="6" w:tplc="453A256A">
      <w:start w:val="1"/>
      <w:numFmt w:val="bullet"/>
      <w:lvlText w:val=""/>
      <w:lvlJc w:val="left"/>
      <w:pPr>
        <w:tabs>
          <w:tab w:val="num" w:pos="5040"/>
        </w:tabs>
        <w:ind w:left="5040" w:hanging="360"/>
      </w:pPr>
      <w:rPr>
        <w:rFonts w:ascii="Symbol" w:hAnsi="Symbol"/>
      </w:rPr>
    </w:lvl>
    <w:lvl w:ilvl="7" w:tplc="ACAE188C">
      <w:start w:val="1"/>
      <w:numFmt w:val="bullet"/>
      <w:lvlText w:val="o"/>
      <w:lvlJc w:val="left"/>
      <w:pPr>
        <w:tabs>
          <w:tab w:val="num" w:pos="5760"/>
        </w:tabs>
        <w:ind w:left="5760" w:hanging="360"/>
      </w:pPr>
      <w:rPr>
        <w:rFonts w:ascii="Courier New" w:hAnsi="Courier New"/>
      </w:rPr>
    </w:lvl>
    <w:lvl w:ilvl="8" w:tplc="2BE42E32">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D474E8B0">
      <w:start w:val="1"/>
      <w:numFmt w:val="bullet"/>
      <w:lvlText w:val=""/>
      <w:lvlJc w:val="left"/>
      <w:pPr>
        <w:ind w:left="720" w:hanging="360"/>
      </w:pPr>
      <w:rPr>
        <w:rFonts w:ascii="Symbol" w:hAnsi="Symbol"/>
      </w:rPr>
    </w:lvl>
    <w:lvl w:ilvl="1" w:tplc="389062A4">
      <w:start w:val="1"/>
      <w:numFmt w:val="bullet"/>
      <w:lvlText w:val="o"/>
      <w:lvlJc w:val="left"/>
      <w:pPr>
        <w:tabs>
          <w:tab w:val="num" w:pos="1440"/>
        </w:tabs>
        <w:ind w:left="1440" w:hanging="360"/>
      </w:pPr>
      <w:rPr>
        <w:rFonts w:ascii="Courier New" w:hAnsi="Courier New"/>
      </w:rPr>
    </w:lvl>
    <w:lvl w:ilvl="2" w:tplc="C83677A8">
      <w:start w:val="1"/>
      <w:numFmt w:val="bullet"/>
      <w:lvlText w:val=""/>
      <w:lvlJc w:val="left"/>
      <w:pPr>
        <w:tabs>
          <w:tab w:val="num" w:pos="2160"/>
        </w:tabs>
        <w:ind w:left="2160" w:hanging="360"/>
      </w:pPr>
      <w:rPr>
        <w:rFonts w:ascii="Wingdings" w:hAnsi="Wingdings"/>
      </w:rPr>
    </w:lvl>
    <w:lvl w:ilvl="3" w:tplc="E78C9EEC">
      <w:start w:val="1"/>
      <w:numFmt w:val="bullet"/>
      <w:lvlText w:val=""/>
      <w:lvlJc w:val="left"/>
      <w:pPr>
        <w:tabs>
          <w:tab w:val="num" w:pos="2880"/>
        </w:tabs>
        <w:ind w:left="2880" w:hanging="360"/>
      </w:pPr>
      <w:rPr>
        <w:rFonts w:ascii="Symbol" w:hAnsi="Symbol"/>
      </w:rPr>
    </w:lvl>
    <w:lvl w:ilvl="4" w:tplc="75A25B72">
      <w:start w:val="1"/>
      <w:numFmt w:val="bullet"/>
      <w:lvlText w:val="o"/>
      <w:lvlJc w:val="left"/>
      <w:pPr>
        <w:tabs>
          <w:tab w:val="num" w:pos="3600"/>
        </w:tabs>
        <w:ind w:left="3600" w:hanging="360"/>
      </w:pPr>
      <w:rPr>
        <w:rFonts w:ascii="Courier New" w:hAnsi="Courier New"/>
      </w:rPr>
    </w:lvl>
    <w:lvl w:ilvl="5" w:tplc="B1CEB196">
      <w:start w:val="1"/>
      <w:numFmt w:val="bullet"/>
      <w:lvlText w:val=""/>
      <w:lvlJc w:val="left"/>
      <w:pPr>
        <w:tabs>
          <w:tab w:val="num" w:pos="4320"/>
        </w:tabs>
        <w:ind w:left="4320" w:hanging="360"/>
      </w:pPr>
      <w:rPr>
        <w:rFonts w:ascii="Wingdings" w:hAnsi="Wingdings"/>
      </w:rPr>
    </w:lvl>
    <w:lvl w:ilvl="6" w:tplc="39142DAE">
      <w:start w:val="1"/>
      <w:numFmt w:val="bullet"/>
      <w:lvlText w:val=""/>
      <w:lvlJc w:val="left"/>
      <w:pPr>
        <w:tabs>
          <w:tab w:val="num" w:pos="5040"/>
        </w:tabs>
        <w:ind w:left="5040" w:hanging="360"/>
      </w:pPr>
      <w:rPr>
        <w:rFonts w:ascii="Symbol" w:hAnsi="Symbol"/>
      </w:rPr>
    </w:lvl>
    <w:lvl w:ilvl="7" w:tplc="D1E4AD32">
      <w:start w:val="1"/>
      <w:numFmt w:val="bullet"/>
      <w:lvlText w:val="o"/>
      <w:lvlJc w:val="left"/>
      <w:pPr>
        <w:tabs>
          <w:tab w:val="num" w:pos="5760"/>
        </w:tabs>
        <w:ind w:left="5760" w:hanging="360"/>
      </w:pPr>
      <w:rPr>
        <w:rFonts w:ascii="Courier New" w:hAnsi="Courier New"/>
      </w:rPr>
    </w:lvl>
    <w:lvl w:ilvl="8" w:tplc="E61EB266">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6A966E76">
      <w:start w:val="1"/>
      <w:numFmt w:val="bullet"/>
      <w:lvlText w:val=""/>
      <w:lvlJc w:val="left"/>
      <w:pPr>
        <w:ind w:left="720" w:hanging="360"/>
      </w:pPr>
      <w:rPr>
        <w:rFonts w:ascii="Symbol" w:hAnsi="Symbol"/>
      </w:rPr>
    </w:lvl>
    <w:lvl w:ilvl="1" w:tplc="0BE8FFE2">
      <w:start w:val="1"/>
      <w:numFmt w:val="bullet"/>
      <w:lvlText w:val="o"/>
      <w:lvlJc w:val="left"/>
      <w:pPr>
        <w:tabs>
          <w:tab w:val="num" w:pos="1440"/>
        </w:tabs>
        <w:ind w:left="1440" w:hanging="360"/>
      </w:pPr>
      <w:rPr>
        <w:rFonts w:ascii="Courier New" w:hAnsi="Courier New"/>
      </w:rPr>
    </w:lvl>
    <w:lvl w:ilvl="2" w:tplc="43BC09D4">
      <w:start w:val="1"/>
      <w:numFmt w:val="bullet"/>
      <w:lvlText w:val=""/>
      <w:lvlJc w:val="left"/>
      <w:pPr>
        <w:tabs>
          <w:tab w:val="num" w:pos="2160"/>
        </w:tabs>
        <w:ind w:left="2160" w:hanging="360"/>
      </w:pPr>
      <w:rPr>
        <w:rFonts w:ascii="Wingdings" w:hAnsi="Wingdings"/>
      </w:rPr>
    </w:lvl>
    <w:lvl w:ilvl="3" w:tplc="5AF8696A">
      <w:start w:val="1"/>
      <w:numFmt w:val="bullet"/>
      <w:lvlText w:val=""/>
      <w:lvlJc w:val="left"/>
      <w:pPr>
        <w:tabs>
          <w:tab w:val="num" w:pos="2880"/>
        </w:tabs>
        <w:ind w:left="2880" w:hanging="360"/>
      </w:pPr>
      <w:rPr>
        <w:rFonts w:ascii="Symbol" w:hAnsi="Symbol"/>
      </w:rPr>
    </w:lvl>
    <w:lvl w:ilvl="4" w:tplc="9FCAA94E">
      <w:start w:val="1"/>
      <w:numFmt w:val="bullet"/>
      <w:lvlText w:val="o"/>
      <w:lvlJc w:val="left"/>
      <w:pPr>
        <w:tabs>
          <w:tab w:val="num" w:pos="3600"/>
        </w:tabs>
        <w:ind w:left="3600" w:hanging="360"/>
      </w:pPr>
      <w:rPr>
        <w:rFonts w:ascii="Courier New" w:hAnsi="Courier New"/>
      </w:rPr>
    </w:lvl>
    <w:lvl w:ilvl="5" w:tplc="AB743746">
      <w:start w:val="1"/>
      <w:numFmt w:val="bullet"/>
      <w:lvlText w:val=""/>
      <w:lvlJc w:val="left"/>
      <w:pPr>
        <w:tabs>
          <w:tab w:val="num" w:pos="4320"/>
        </w:tabs>
        <w:ind w:left="4320" w:hanging="360"/>
      </w:pPr>
      <w:rPr>
        <w:rFonts w:ascii="Wingdings" w:hAnsi="Wingdings"/>
      </w:rPr>
    </w:lvl>
    <w:lvl w:ilvl="6" w:tplc="DE7E2B04">
      <w:start w:val="1"/>
      <w:numFmt w:val="bullet"/>
      <w:lvlText w:val=""/>
      <w:lvlJc w:val="left"/>
      <w:pPr>
        <w:tabs>
          <w:tab w:val="num" w:pos="5040"/>
        </w:tabs>
        <w:ind w:left="5040" w:hanging="360"/>
      </w:pPr>
      <w:rPr>
        <w:rFonts w:ascii="Symbol" w:hAnsi="Symbol"/>
      </w:rPr>
    </w:lvl>
    <w:lvl w:ilvl="7" w:tplc="8D0A3D32">
      <w:start w:val="1"/>
      <w:numFmt w:val="bullet"/>
      <w:lvlText w:val="o"/>
      <w:lvlJc w:val="left"/>
      <w:pPr>
        <w:tabs>
          <w:tab w:val="num" w:pos="5760"/>
        </w:tabs>
        <w:ind w:left="5760" w:hanging="360"/>
      </w:pPr>
      <w:rPr>
        <w:rFonts w:ascii="Courier New" w:hAnsi="Courier New"/>
      </w:rPr>
    </w:lvl>
    <w:lvl w:ilvl="8" w:tplc="17E2956C">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compat>
    <w:useFELayout/>
    <w:compatSetting w:name="compatibilityMode" w:uri="http://schemas.microsoft.com/office/word" w:val="12"/>
  </w:compat>
  <w:rsids>
    <w:rsidRoot w:val="008D3C58"/>
    <w:rsid w:val="000C3021"/>
    <w:rsid w:val="00374A66"/>
    <w:rsid w:val="003E4EA4"/>
    <w:rsid w:val="004F4239"/>
    <w:rsid w:val="008D3C58"/>
    <w:rsid w:val="00E3167F"/>
    <w:rsid w:val="00E6792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432AB8-D817-499B-BD59-A418DDFB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5BCE"/>
    <w:pPr>
      <w:spacing w:line="240" w:lineRule="atLeast"/>
      <w:textAlignment w:val="baseline"/>
    </w:pPr>
    <w:rPr>
      <w:sz w:val="24"/>
      <w:szCs w:val="24"/>
    </w:rPr>
  </w:style>
  <w:style w:type="paragraph" w:styleId="1">
    <w:name w:val="heading 1"/>
    <w:basedOn w:val="a"/>
    <w:next w:val="a"/>
    <w:link w:val="10"/>
    <w:uiPriority w:val="9"/>
    <w:qFormat/>
    <w:rsid w:val="00506D7A"/>
    <w:pPr>
      <w:keepNext/>
      <w:keepLines/>
      <w:spacing w:before="240"/>
      <w:outlineLvl w:val="0"/>
    </w:pPr>
    <w:rPr>
      <w:b/>
      <w:bCs/>
      <w:color w:val="2F5496"/>
      <w:kern w:val="36"/>
    </w:rPr>
  </w:style>
  <w:style w:type="paragraph" w:styleId="2">
    <w:name w:val="heading 2"/>
    <w:basedOn w:val="a"/>
    <w:next w:val="a"/>
    <w:link w:val="20"/>
    <w:uiPriority w:val="9"/>
    <w:qFormat/>
    <w:rsid w:val="00506D7A"/>
    <w:pPr>
      <w:keepNext/>
      <w:keepLines/>
      <w:spacing w:before="40"/>
      <w:outlineLvl w:val="1"/>
    </w:pPr>
    <w:rPr>
      <w:b/>
      <w:bCs/>
      <w:color w:val="2F5496"/>
    </w:rPr>
  </w:style>
  <w:style w:type="paragraph" w:styleId="3">
    <w:name w:val="heading 3"/>
    <w:basedOn w:val="a"/>
    <w:next w:val="a"/>
    <w:link w:val="30"/>
    <w:uiPriority w:val="9"/>
    <w:qFormat/>
    <w:rsid w:val="00506D7A"/>
    <w:pPr>
      <w:keepNext/>
      <w:keepLines/>
      <w:spacing w:before="40"/>
      <w:outlineLvl w:val="2"/>
    </w:pPr>
    <w:rPr>
      <w:b/>
      <w:bCs/>
      <w:color w:val="1F3763"/>
    </w:rPr>
  </w:style>
  <w:style w:type="paragraph" w:styleId="4">
    <w:name w:val="heading 4"/>
    <w:basedOn w:val="a"/>
    <w:next w:val="a"/>
    <w:link w:val="40"/>
    <w:uiPriority w:val="9"/>
    <w:qFormat/>
    <w:rsid w:val="00506D7A"/>
    <w:pPr>
      <w:keepNext/>
      <w:keepLines/>
      <w:spacing w:before="40"/>
      <w:outlineLvl w:val="3"/>
    </w:pPr>
    <w:rPr>
      <w:b/>
      <w:bCs/>
      <w:iCs/>
      <w:color w:val="2F5496"/>
    </w:rPr>
  </w:style>
  <w:style w:type="paragraph" w:styleId="5">
    <w:name w:val="heading 5"/>
    <w:basedOn w:val="a"/>
    <w:next w:val="a"/>
    <w:link w:val="50"/>
    <w:uiPriority w:val="9"/>
    <w:qFormat/>
    <w:rsid w:val="00506D7A"/>
    <w:pPr>
      <w:keepNext/>
      <w:keepLines/>
      <w:spacing w:before="40"/>
      <w:outlineLvl w:val="4"/>
    </w:pPr>
    <w:rPr>
      <w:b/>
      <w:bCs/>
      <w:color w:val="2F5496"/>
    </w:rPr>
  </w:style>
  <w:style w:type="paragraph" w:styleId="6">
    <w:name w:val="heading 6"/>
    <w:basedOn w:val="a"/>
    <w:next w:val="a"/>
    <w:link w:val="60"/>
    <w:uiPriority w:val="9"/>
    <w:qFormat/>
    <w:rsid w:val="00506D7A"/>
    <w:pPr>
      <w:keepNext/>
      <w:keepLines/>
      <w:spacing w:before="40"/>
      <w:outlineLvl w:val="5"/>
    </w:pPr>
    <w:rPr>
      <w:b/>
      <w:bCs/>
      <w:color w:val="1F376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6D7A"/>
    <w:rPr>
      <w:rFonts w:ascii="Calibri Light" w:eastAsia="Times New Roman" w:hAnsi="Calibri Light" w:cs="Times New Roman"/>
      <w:color w:val="2F5496"/>
      <w:sz w:val="32"/>
      <w:szCs w:val="32"/>
    </w:rPr>
  </w:style>
  <w:style w:type="character" w:customStyle="1" w:styleId="20">
    <w:name w:val="Заголовок 2 Знак"/>
    <w:basedOn w:val="a0"/>
    <w:link w:val="2"/>
    <w:uiPriority w:val="9"/>
    <w:rsid w:val="00506D7A"/>
    <w:rPr>
      <w:rFonts w:ascii="Calibri Light" w:eastAsia="Times New Roman" w:hAnsi="Calibri Light" w:cs="Times New Roman"/>
      <w:color w:val="2F5496"/>
      <w:sz w:val="26"/>
      <w:szCs w:val="26"/>
    </w:rPr>
  </w:style>
  <w:style w:type="character" w:customStyle="1" w:styleId="30">
    <w:name w:val="Заголовок 3 Знак"/>
    <w:basedOn w:val="a0"/>
    <w:link w:val="3"/>
    <w:uiPriority w:val="9"/>
    <w:rsid w:val="00506D7A"/>
    <w:rPr>
      <w:rFonts w:ascii="Calibri Light" w:eastAsia="Times New Roman" w:hAnsi="Calibri Light" w:cs="Times New Roman"/>
      <w:color w:val="1F3763"/>
      <w:sz w:val="24"/>
      <w:szCs w:val="24"/>
    </w:rPr>
  </w:style>
  <w:style w:type="character" w:customStyle="1" w:styleId="40">
    <w:name w:val="Заголовок 4 Знак"/>
    <w:basedOn w:val="a0"/>
    <w:link w:val="4"/>
    <w:uiPriority w:val="9"/>
    <w:rsid w:val="00506D7A"/>
    <w:rPr>
      <w:rFonts w:ascii="Calibri Light" w:eastAsia="Times New Roman" w:hAnsi="Calibri Light" w:cs="Times New Roman"/>
      <w:i/>
      <w:iCs/>
      <w:color w:val="2F5496"/>
    </w:rPr>
  </w:style>
  <w:style w:type="character" w:customStyle="1" w:styleId="50">
    <w:name w:val="Заголовок 5 Знак"/>
    <w:basedOn w:val="a0"/>
    <w:link w:val="5"/>
    <w:uiPriority w:val="9"/>
    <w:rsid w:val="00506D7A"/>
    <w:rPr>
      <w:rFonts w:ascii="Calibri Light" w:eastAsia="Times New Roman" w:hAnsi="Calibri Light" w:cs="Times New Roman"/>
      <w:color w:val="2F5496"/>
    </w:rPr>
  </w:style>
  <w:style w:type="character" w:customStyle="1" w:styleId="60">
    <w:name w:val="Заголовок 6 Знак"/>
    <w:basedOn w:val="a0"/>
    <w:link w:val="6"/>
    <w:uiPriority w:val="9"/>
    <w:rsid w:val="00506D7A"/>
    <w:rPr>
      <w:rFonts w:ascii="Calibri Light" w:eastAsia="Times New Roman" w:hAnsi="Calibri Light" w:cs="Times New Roman"/>
      <w:color w:val="1F3763"/>
    </w:rPr>
  </w:style>
  <w:style w:type="paragraph" w:customStyle="1" w:styleId="divdocument">
    <w:name w:val="div_document"/>
    <w:basedOn w:val="a"/>
    <w:pPr>
      <w:shd w:val="clear" w:color="auto" w:fill="FFFFFF"/>
      <w:spacing w:line="340" w:lineRule="atLeast"/>
    </w:pPr>
    <w:rPr>
      <w:color w:val="343B40"/>
      <w:shd w:val="clear" w:color="auto" w:fill="FFFFFF"/>
    </w:rPr>
  </w:style>
  <w:style w:type="paragraph" w:customStyle="1" w:styleId="divdocumentdivSECTIONNAME">
    <w:name w:val="div_document_div_SECTION_NAME"/>
    <w:basedOn w:val="a"/>
    <w:pPr>
      <w:pBdr>
        <w:left w:val="none" w:sz="0" w:space="20" w:color="auto"/>
      </w:pBdr>
    </w:pPr>
  </w:style>
  <w:style w:type="paragraph" w:customStyle="1" w:styleId="divdocumentdivparagraph">
    <w:name w:val="div_document_div_paragraph"/>
    <w:basedOn w:val="a"/>
  </w:style>
  <w:style w:type="paragraph" w:customStyle="1" w:styleId="divname">
    <w:name w:val="div_name"/>
    <w:basedOn w:val="div"/>
    <w:pPr>
      <w:spacing w:line="680" w:lineRule="atLeast"/>
    </w:pPr>
    <w:rPr>
      <w:b/>
      <w:bCs/>
      <w:caps/>
      <w:color w:val="343B40"/>
      <w:spacing w:val="20"/>
      <w:sz w:val="58"/>
      <w:szCs w:val="58"/>
    </w:rPr>
  </w:style>
  <w:style w:type="paragraph" w:customStyle="1" w:styleId="div">
    <w:name w:val="div"/>
    <w:basedOn w:val="a"/>
  </w:style>
  <w:style w:type="character" w:customStyle="1" w:styleId="span">
    <w:name w:val="span"/>
    <w:basedOn w:val="a0"/>
    <w:rPr>
      <w:sz w:val="24"/>
      <w:szCs w:val="24"/>
      <w:bdr w:val="none" w:sz="0" w:space="0" w:color="auto"/>
      <w:vertAlign w:val="baseline"/>
    </w:rPr>
  </w:style>
  <w:style w:type="paragraph" w:customStyle="1" w:styleId="divdocumentdivSECTIONCNTC">
    <w:name w:val="div_document_div_SECTION_CNTC"/>
    <w:basedOn w:val="a"/>
    <w:pPr>
      <w:pBdr>
        <w:left w:val="none" w:sz="0" w:space="20" w:color="auto"/>
      </w:pBdr>
    </w:pPr>
  </w:style>
  <w:style w:type="paragraph" w:customStyle="1" w:styleId="divdocumentdivSECTIONCNTCdivaddress">
    <w:name w:val="div_document_div_SECTION_CNTC_div_address"/>
    <w:basedOn w:val="a"/>
  </w:style>
  <w:style w:type="character" w:customStyle="1" w:styleId="divdocumentsectiontableCell1">
    <w:name w:val="div_document_section_tableCell1"/>
    <w:basedOn w:val="a0"/>
  </w:style>
  <w:style w:type="character" w:customStyle="1" w:styleId="divdocumentsectiontableCell2">
    <w:name w:val="div_document_section_tableCell2"/>
    <w:basedOn w:val="a0"/>
  </w:style>
  <w:style w:type="character" w:customStyle="1" w:styleId="divdocumentsectionparagraphWrapper">
    <w:name w:val="div_document_section_paragraphWrapper"/>
    <w:basedOn w:val="a0"/>
  </w:style>
  <w:style w:type="paragraph" w:customStyle="1" w:styleId="divdocumentdivheading">
    <w:name w:val="div_document_div_heading"/>
    <w:basedOn w:val="a"/>
    <w:rPr>
      <w:color w:val="343B40"/>
    </w:rPr>
  </w:style>
  <w:style w:type="paragraph" w:customStyle="1" w:styleId="divdocumentdivsectiontitle">
    <w:name w:val="div_document_div_sectiontitle"/>
    <w:basedOn w:val="a"/>
    <w:pPr>
      <w:spacing w:line="560" w:lineRule="atLeast"/>
    </w:pPr>
    <w:rPr>
      <w:spacing w:val="20"/>
      <w:sz w:val="26"/>
      <w:szCs w:val="26"/>
    </w:rPr>
  </w:style>
  <w:style w:type="character" w:customStyle="1" w:styleId="divdocumentdivsectiontitleCharacter">
    <w:name w:val="div_document_div_sectiontitle Character"/>
    <w:basedOn w:val="a0"/>
    <w:rPr>
      <w:spacing w:val="20"/>
      <w:sz w:val="26"/>
      <w:szCs w:val="26"/>
    </w:rPr>
  </w:style>
  <w:style w:type="paragraph" w:customStyle="1" w:styleId="divdocumentsinglecolumn">
    <w:name w:val="div_document_singlecolumn"/>
    <w:basedOn w:val="a"/>
  </w:style>
  <w:style w:type="paragraph" w:customStyle="1" w:styleId="divdocumentulli">
    <w:name w:val="div_document_ul_li"/>
    <w:basedOn w:val="a"/>
    <w:pPr>
      <w:pBdr>
        <w:left w:val="none" w:sz="0" w:space="10" w:color="auto"/>
      </w:pBdr>
    </w:pPr>
  </w:style>
  <w:style w:type="table" w:customStyle="1" w:styleId="divdocumentsection">
    <w:name w:val="div_document_section"/>
    <w:basedOn w:val="a1"/>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a0"/>
  </w:style>
  <w:style w:type="character" w:customStyle="1" w:styleId="companyname">
    <w:name w:val="companyname"/>
    <w:basedOn w:val="a0"/>
    <w:rPr>
      <w:color w:val="343B40"/>
    </w:rPr>
  </w:style>
  <w:style w:type="character" w:customStyle="1" w:styleId="datesWrapper">
    <w:name w:val="datesWrapper"/>
    <w:basedOn w:val="a0"/>
    <w:rPr>
      <w:i/>
      <w:iCs/>
    </w:rPr>
  </w:style>
  <w:style w:type="paragraph" w:customStyle="1" w:styleId="spanpaddedline">
    <w:name w:val="span_paddedline"/>
    <w:basedOn w:val="spanParagraph"/>
  </w:style>
  <w:style w:type="paragraph" w:customStyle="1" w:styleId="spanParagraph">
    <w:name w:val="span Paragraph"/>
    <w:basedOn w:val="a"/>
  </w:style>
  <w:style w:type="character" w:customStyle="1" w:styleId="spanpaddedlineCharacter">
    <w:name w:val="span_paddedline Character"/>
    <w:basedOn w:val="span"/>
    <w:rPr>
      <w:sz w:val="24"/>
      <w:szCs w:val="24"/>
      <w:bdr w:val="none" w:sz="0" w:space="0" w:color="auto"/>
      <w:vertAlign w:val="baseline"/>
    </w:rPr>
  </w:style>
  <w:style w:type="character" w:customStyle="1" w:styleId="degree">
    <w:name w:val="degree"/>
    <w:basedOn w:val="a0"/>
    <w:rPr>
      <w:b/>
      <w:bCs/>
    </w:rPr>
  </w:style>
  <w:style w:type="character" w:customStyle="1" w:styleId="programline">
    <w:name w:val="programline"/>
    <w:basedOn w:val="a0"/>
    <w:rPr>
      <w:color w:val="343B40"/>
    </w:rPr>
  </w:style>
  <w:style w:type="paragraph" w:customStyle="1" w:styleId="p">
    <w:name w:val="p"/>
    <w:basedOn w:val="a"/>
  </w:style>
  <w:style w:type="paragraph" w:customStyle="1" w:styleId="hiltParaWrapper">
    <w:name w:val="hiltParaWrapper"/>
    <w:basedOn w:val="a"/>
  </w:style>
  <w:style w:type="character" w:customStyle="1" w:styleId="pCharacter">
    <w:name w:val="p Character"/>
    <w:basedOn w:val="a0"/>
    <w:rPr>
      <w:sz w:val="24"/>
      <w:szCs w:val="24"/>
      <w:bdr w:val="none" w:sz="0" w:space="0" w:color="auto"/>
      <w:vertAlign w:val="baseline"/>
    </w:rPr>
  </w:style>
  <w:style w:type="table" w:customStyle="1" w:styleId="divdocumenttable">
    <w:name w:val="div_document_table"/>
    <w:basedOn w:val="a1"/>
    <w:tblPr>
      <w:tblInd w:w="0" w:type="dxa"/>
      <w:tblCellMar>
        <w:top w:w="0" w:type="dxa"/>
        <w:left w:w="108" w:type="dxa"/>
        <w:bottom w:w="0" w:type="dxa"/>
        <w:right w:w="108" w:type="dxa"/>
      </w:tblCellMar>
    </w:tblPr>
  </w:style>
  <w:style w:type="character" w:customStyle="1" w:styleId="documentlangSecparagraph">
    <w:name w:val="document_langSec_paragraph"/>
    <w:basedOn w:val="a0"/>
  </w:style>
  <w:style w:type="paragraph" w:customStyle="1" w:styleId="documentlangSecsinglecolumn">
    <w:name w:val="document_langSec_singlecolumn"/>
    <w:basedOn w:val="a"/>
  </w:style>
  <w:style w:type="character" w:customStyle="1" w:styleId="documentlangSecnativeLangParafield">
    <w:name w:val="document_langSec_nativeLangPara_field"/>
    <w:basedOn w:val="a0"/>
  </w:style>
  <w:style w:type="character" w:customStyle="1" w:styleId="documentlangSecfieldany">
    <w:name w:val="document_langSec_field_any"/>
    <w:basedOn w:val="a0"/>
  </w:style>
  <w:style w:type="paragraph" w:customStyle="1" w:styleId="documentsliced-rect">
    <w:name w:val="document_sliced-rect"/>
    <w:basedOn w:val="a"/>
  </w:style>
  <w:style w:type="character" w:customStyle="1" w:styleId="documentsliced-rectCharacter">
    <w:name w:val="document_sliced-rect Character"/>
    <w:basedOn w:val="a0"/>
  </w:style>
  <w:style w:type="table" w:customStyle="1" w:styleId="documentlangSeclnggparatable">
    <w:name w:val="document_langSec_lnggparatable"/>
    <w:basedOn w:val="a1"/>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Skoropadskyi Artem</dc:title>
  <cp:lastModifiedBy>Учетная запись Майкрософт</cp:lastModifiedBy>
  <cp:revision>7</cp:revision>
  <dcterms:created xsi:type="dcterms:W3CDTF">2023-05-06T16:07:00Z</dcterms:created>
  <dcterms:modified xsi:type="dcterms:W3CDTF">2023-06-22T09:44:00Z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7fd7f125-9613-4783-8418-40a7425a6524</vt:lpwstr>
  </property>
  <property fmtid="{D5CDD505-2E9C-101B-9397-08002B2CF9AE}" pid="3" name="x1ye=0">
    <vt:lpwstr>zCYAAB+LCAAAAAAABAAVl7WytEoYRR+IAB0kuAHu7mS4u/P0/7nJFMFUV9N8vfdaCEEiBEqiKMqxAv7jWV6gIIEgMJohIBhHb+5UHtedkE5YWBzcVjaofEMN5C4ks/FQTs1t4e/Glx3OeAqAcFkSp05MSttTCBh2+aHCNt4F5ndVaQxCzxkwe7PRQy9djjtCVk13O59Tx5WP89H8sr4DIJ8SAgL0svKajDeHQk6WyeWsuX2Y+Q3Q6XNL7BlQ2Gg</vt:lpwstr>
  </property>
  <property fmtid="{D5CDD505-2E9C-101B-9397-08002B2CF9AE}" pid="4" name="x1ye=1">
    <vt:lpwstr>+fWmjshBS6cWEnjM+Vm112oA28QHcuBDdqLwhUoGpcya4UzIXL4OH0z7e7NixFLT9fqcKk0qN4YQ6hWx3N89lkYUZG9x4bRkfQeIjg54CiPBOrxgGI00PYLmDr/yZRGyZBTP/lCqhBN+pA++lDLpVKk3aCKS6UikLRxmmQcoz9S9QVgq2xRlHRc6ZE+3rCj9EO6JqJPzxkZAO/du9VLFMc5M0dLM85EEF30z3s0AG8QO7B4tdK5iLMgY8El0m6h</vt:lpwstr>
  </property>
  <property fmtid="{D5CDD505-2E9C-101B-9397-08002B2CF9AE}" pid="5" name="x1ye=10">
    <vt:lpwstr>9Q4JlcM83SSNxs0iSPE5jRUkigu03bqOFFlIQtP62GD6J9Tzdi+wTiyd3fhjAWMVOLNBBd3cJivijckkfvD2De6RPVLyiEWc4YsBA1UI0U6keW7ShibunaawFZNu0wHXREU6JpyCn1ksGolPeA+GYDpV57WuVM7BIjWcCbv+JAa5PpT1slR9D++JlqHcILUswCZQz4TTPpNm9rNagzxE9BQzR1GHCyi1GVUwvpQTIAqP7AEtpuMEJyb6fSFCYpw</vt:lpwstr>
  </property>
  <property fmtid="{D5CDD505-2E9C-101B-9397-08002B2CF9AE}" pid="6" name="x1ye=11">
    <vt:lpwstr>39Y4bjaXbIpPRZQDr5xE1OGdrN98Fk71f0NXNFv7pPJs+wn0t/HRj+7sRMmZTye1Yf8bv0qBC4gzQB1mKCFb1JAJkFoSX9QyumCHdES4syXmczQt0wZyaoNNYgN+K3mm7cZIr5/DJOJfT6KqBwmfLDi9CwX6do6LBLtphNwfxCxbPxaA9ofRyedfteUmYUfv/26624AheJ+Dx4KkTFz0gd2G11XlhmHQaPIYjp+wjrTx9pSt3MR3kuZc7VLtEek</vt:lpwstr>
  </property>
  <property fmtid="{D5CDD505-2E9C-101B-9397-08002B2CF9AE}" pid="7" name="x1ye=12">
    <vt:lpwstr>p39iGO7UnuHeWKNpe7165P2ZkeI2ckjUdnf3MdwfZYoLzo9by7FxyUG+ytFkneabQM3DNbwgRshOyRAIfodw/XGgWvoO6TmTBESRlfHkhRq2A9IQeHAJxpSGE13BXw3tGLEdBxZtI3b4w8W29jt6kOAnd2BKJkVvDBexSs1xkq/F3A5U9d29CxcxXh1C8IytdXG+X2wvCdE1xMpG94oaPXW1hVvJInKD09/KLN4fTWXwd0KKDrsPqSVzFLga4ni</vt:lpwstr>
  </property>
  <property fmtid="{D5CDD505-2E9C-101B-9397-08002B2CF9AE}" pid="8" name="x1ye=13">
    <vt:lpwstr>b4YRTTVoXfFQYZZQMaRDqH4wFzIYSh0J5jh8YH5btzQ4HnCS9F64bHI2xkf+pKFDwjrUcUU2AkL2bNYUXHHwicMvjc+2obALyjaOgaA19lb1x7C83M5u49t3Tf/JXrTJcfofPy1vfhCdexFB74F9o/DE8lPXKR1OtjOZTmnNwPSp+BByR/TF8y83tV5ErwWoBw94Tie/FwxTH1WQgHMdAOh2KK2sTBoYaxH/RVH89Sdg/KFoOt7W6pi57zma8QV</vt:lpwstr>
  </property>
  <property fmtid="{D5CDD505-2E9C-101B-9397-08002B2CF9AE}" pid="9" name="x1ye=14">
    <vt:lpwstr>Pc9CJxZ0t7DcHlQhME86Ep8g8+UJep1SUPkHcvZUT9VYWqnPzh2QK9sic/LPeNaxa+97N3tYAnM58beD+zdQktnd6BnwlswGTEs9uMJBdyQVonJkacQtTxDl0t9mohF8qF5qHNJWy9HWO8+F1kVrTcEEb6c3z6XmqQsdk/8LjMKnhDNEGusx15GJTGFl5FJ79QPDQtnTSUvE2JvMx8Y19Dw1d/G03K058UlUR3zLCmMsZkEIK8Cqhef/PnZQrhS</vt:lpwstr>
  </property>
  <property fmtid="{D5CDD505-2E9C-101B-9397-08002B2CF9AE}" pid="10" name="x1ye=15">
    <vt:lpwstr>xfv6X2pW178/rSVhz+XMkJxTWVXGAGtI7tIHfdBHthBuEJs5okKDPw5GX7ANkghXYczA9mHCDYeOKwqmodHI17NK9ut+cfl3L4i8v0K0Ng6dDVNAbX+oGlcYR7thGvGJLb0mABM14HJrLNkIoxcMdPuJmBSiB+rrUou7yfp2PtZk+xMnLzRikPBH3BMkB6Sr8ftJaoxfsY8dQ0PAMH52uSDfMUvlE8dhj/oQe2/tydlrDLGDGD3jBU1IWX9fBXZ</vt:lpwstr>
  </property>
  <property fmtid="{D5CDD505-2E9C-101B-9397-08002B2CF9AE}" pid="11" name="x1ye=16">
    <vt:lpwstr>bdZ+EvG9ue/qosh0hNGPAz/SKhDaJYbdF+Ieu4p7tv0bQuzjaVIMiKiLEIGhPWAVm1RiGQJ5Cc7AWLOgaJpwwOIBeydyCt6vOUmGNd1/wE/6M0abCaA2WQdpDj9xImzWnGMj+tLXcuit6YV7tDN/Ig68DakdJN7xJJOieqpYiQgmDnVG/C4UFR2k5//SEHPxsCKXpwPjjM4jo+wsrNPY6hOlZOT/EKuQPb9FODEf3lHwo2tBonBxhetJF1u2bIU</vt:lpwstr>
  </property>
  <property fmtid="{D5CDD505-2E9C-101B-9397-08002B2CF9AE}" pid="12" name="x1ye=17">
    <vt:lpwstr>je3gjIOZ2FvoTlHUqDLqfmh3NJrKeFpG+UE5/Z3+ip+20gPMvmzVHIYSFZRxVmKz7p2qHxFBPEMQvq1cFoHwGm8YP5d5ZclbgWi465V4X+jMmdrerP5o19h8hAmnAVZO775oVmgN3332bPPQWeB/ZtTMAOHAPOaLeLsU7dqd50M95m8zR/qzJd2tIfdCQkZao0F2HKbvjsTT45we/oZpQfE7/Dnbaq75fCTVxygCK6EL9c1iq1mzITAmwvTMdju</vt:lpwstr>
  </property>
  <property fmtid="{D5CDD505-2E9C-101B-9397-08002B2CF9AE}" pid="13" name="x1ye=18">
    <vt:lpwstr>+FX745mdg6EVgKkcQPqDjI/60TrJqgBe2K01Gpdaj5/XbP8aMNzHtCwf079+anFWH3xvNGfZgOAHcUkk+VrmbTJQ3o+Kw8hAdxM1tiOYy+rdgmwg98cHjB1mCEl9YPOpJPZ8UovaU43x1t8x/Jp4C2h2L6vAanxAEE3PyWMcJOA9LXTKI6Pyjr1to/L96HJBwMKK0NG5tu68EkLnbMFIFn6Q/ZF9Q/X1Z9ZY5ItvZICO+QASiYJZ+nQTs2Zoo0F</vt:lpwstr>
  </property>
  <property fmtid="{D5CDD505-2E9C-101B-9397-08002B2CF9AE}" pid="14" name="x1ye=19">
    <vt:lpwstr>7qi2u23DHuWamS455Hz7qie6Qa13lQ4dsWx1WlfeZCaAqOajdeWx6ymZAWr+YIltz7josRAIBiBbtvkk1TR7tjKetvJyklC9exqBuv6l7K/MwK7PMl9nBoTmLUzHvPk+fdhcdyfOSATxCDyzukzixartB2qb65kz3WnY+N1VdZPYQWxUdSMuJUKGrbuf3uoR/ytLB9f9J6cetn+9JeLLganoynUyiJxm2m9hZTXcf1QNydv8kZeUld3ena6qCqM</vt:lpwstr>
  </property>
  <property fmtid="{D5CDD505-2E9C-101B-9397-08002B2CF9AE}" pid="15" name="x1ye=2">
    <vt:lpwstr>NAFn9RNuDQLWfsv1XbRRLM6DdwlIDyePBb5PpJGcbifVTA51XEL4/DTYrqAIHyuqbJ+YE3+aMtgMEQWUaJCVgxxznpcg4chY9N+4iR830OYCEKB2U7jPjJzwnsxfmh83JFyq3OvlKJ7Y7YUuGd3Nmzj4jtbCgUSMfrqX0g1WVvcCGRwZ0q9cnu3N5NqxP3w0b4ezeK1ftLYQ3zlDe5zVLopMz+nvst83IdcN+w7AhE/+nlaf0tKkfN/WNaMtz+R</vt:lpwstr>
  </property>
  <property fmtid="{D5CDD505-2E9C-101B-9397-08002B2CF9AE}" pid="16" name="x1ye=20">
    <vt:lpwstr>0KU5Tvs9Lo4sNggtHi5WeD2lHTzXjOmQOaR6m3oRXKM3y2DsVtXXx3LdiCmLAf/4AlNTEisR7ebJELOyiHiKMgphhjjxDOjTMYDDY/tj7egxdOWxQmtycX0Nb0W2JN5lnoaI/T7sbQIgs7L1ZoCRQLIyTGhrUBUZXhck/9pxSfCtfaA4FnYs0QPzBP/K69cZnpGjKGKx8O+vzeEMSjEKu1wq3On2VUIbZZuy9knhY+NuaGbvF+0cTN7ZDb1M4Yq</vt:lpwstr>
  </property>
  <property fmtid="{D5CDD505-2E9C-101B-9397-08002B2CF9AE}" pid="17" name="x1ye=21">
    <vt:lpwstr>GTzIGlDSmtOoPY7TbBIpciNlQPL2r2ygDSCwZrmLXqlyrmtoippq9/1i+A7MbCteIasno2vqFqi/K7xgJSy8P0h8VZbDWMN8rGbM/APOAhaW+hU/F6giNg/+yFpFwGaoW/VbTRCr3HALUNTHtg622r1gBeiSB/IUf8hMpzp+AoclqffQOTdqxraOc3U/UPyo7Ebd996luoLeaLwzPF/0PcIJCNYDwU//k1Sbst1/3IOibiI/+PGUpEIE0TrmJIK</vt:lpwstr>
  </property>
  <property fmtid="{D5CDD505-2E9C-101B-9397-08002B2CF9AE}" pid="18" name="x1ye=22">
    <vt:lpwstr>JsgoBaMvK7cupxs1qqbY1Fp5sG/wZI+xoil2iE+9n2wa0N3QHmV0dYHb+RxNZXklkOTuaOMdrF8MploAxVLGrEVVvtmDB7ADXWx8rErD4uNFIKIOfxzLrGaHUD6jw6rVA3tWyhUKEQ+Yc36K8r5IgYatkSFw96pVbEqksJOKp62RDsPaV6OFm7CEdacDupIFkbNeUFnYPeDPh7H/lFZ3eL9uwanYk00S8esu7sUcne/xzTNEWl/YOG2N70zsW8z</vt:lpwstr>
  </property>
  <property fmtid="{D5CDD505-2E9C-101B-9397-08002B2CF9AE}" pid="19" name="x1ye=23">
    <vt:lpwstr>CV/v0prr6pazFqTaMISXplm4Am0hQxyV+p9QDBetO/YlxHDSlozYf4VxKZZv7uHRAOpxS85pUJhw/0vv0NOpL/j6RkLSdXqPuc/Zpx+GKm8q8jwxOr9DfEKsdAqMFT0XnkzWHxhnj011pf2SM8gPGiHJgxEwdXmuycpVB1StKIb7L13keohd9/Q+SHxB6nDE41qpR+JlFiRBp1kxw+QpIqdnNJ459QG6fxV2qa+qgcifMklV5Ing7UM8Muf03Tg</vt:lpwstr>
  </property>
  <property fmtid="{D5CDD505-2E9C-101B-9397-08002B2CF9AE}" pid="20" name="x1ye=24">
    <vt:lpwstr>Pl/MsmGxkJQJdymfWAlt1l/yhctfSstibtlzSr4SdISsMNQrso0H44aZpkJ/RJyut1KKyQ6evqKQLwW/qhhJHzuLWIdWVgeT289m3XYK+N3NEx1HwJnkxuMwU8qybZH5e40WvB+nn3w4Rr4jG1CvhQxph4bp3XcT6rEQfsNJRl3zMIef0FEg1Pgxnysw3VG8Rr5fLz7JL8JQ5uHxj+bON23FkrVTJ1tCIaRe3Zj/CBj8c9LdShOAzyVeqB5g3RA</vt:lpwstr>
  </property>
  <property fmtid="{D5CDD505-2E9C-101B-9397-08002B2CF9AE}" pid="21" name="x1ye=25">
    <vt:lpwstr>y1eItCJkY+ZMe6cr92/G53lWrA5LpDqZVWHkZmfZbET+Ixfw00HShbE6paE73+9xf0EuCzP2G2fWZZ2iJDZWV2an28VuRjivajOLI9QHU3PfLV/x5iywGwWq7kfbo16UKNCZb7ctRtbKNTPHssDBzgTTdQK3Xd8rmUFOqCiOhtWSSqxJ39tl9EstOrSm5a8b4l0X0b8XgHEYnYkwPgGEsCMtgnCH9XO+W2/HHK29xuW6B5ZRP66inm77gb5ONW5</vt:lpwstr>
  </property>
  <property fmtid="{D5CDD505-2E9C-101B-9397-08002B2CF9AE}" pid="22" name="x1ye=26">
    <vt:lpwstr>gj7WHLQOvCS9KkFydOXB0OFN6aGnjPLgT9KznJLr9NulXA8/yJ4mDmzx7sof7hf+2Q2kSkfS2VQqe9Re5fHavSx+DxrGZYmtKS6/yd8Q2tFy3UTYJ5zqu0pX+P34fg7fs3jcSyOykc2/oCTwf2h9EAHIr2ycB3bHUhRR8aghkuohJo6rleTlfHFOMgGzrxcBZXWlu+JZbaaZdhTFkzjJiFXDRuEwKgAcolbrwojOTTGvcqaqdwCBnaZn4bEX+xy</vt:lpwstr>
  </property>
  <property fmtid="{D5CDD505-2E9C-101B-9397-08002B2CF9AE}" pid="23" name="x1ye=27">
    <vt:lpwstr>CtGxL+wfBtFRglKJUN3YOfx98f/r0T7jw2hel+ZkhNc+CVDoYPIJpz0xc88CvJHdZMGYEhb9LfsALqCH1RpP+IvtVpSuubHeo2tEOEX8uCG8MrsF+dly7HtXXzNkvKxqEAyLFBF8Ma2YN7F/PTR/qfiSZ2lJWSC7oimmX6xf6l/UMPvcuw8p/kzyCz1UMUPPAOud4TfpJx/bXQNDJmMY+5+J0oSQqgQ6l9cR8BWaU5hMFh4oDBzdyuOVTCoM3lU</vt:lpwstr>
  </property>
  <property fmtid="{D5CDD505-2E9C-101B-9397-08002B2CF9AE}" pid="24" name="x1ye=28">
    <vt:lpwstr>+SI9lygt68tNDy7wTUzB+kgLFbyRoBvNrTpzfPH4Z6Nw1SeLzoChNLOLAn4eWqbVb0h+ZAH4UvdLgR2ub5KsenWHER5rSF1emZTx+a7Hz73Pe4OiWkFGNrBMJtB3COfVzDLlZyOQ1HNldZLbuuQKTDkN38mhQj9FQlWJknDuNL+Mwhl3oZ+WIhIBe+7VDI4YOkG757micntmL4M/WWH7BIgCMFklBPq0Cj9mgGMRO1yiNkLBXide+aO2UjG97KT</vt:lpwstr>
  </property>
  <property fmtid="{D5CDD505-2E9C-101B-9397-08002B2CF9AE}" pid="25" name="x1ye=29">
    <vt:lpwstr>j09puWB1Xx9pYB53H4kC84iVV65tvpoObeu772dLqtZeeBSaesHqY5rf2HBKrS9cjHUL36R/j+Kl83aNKDjdQCpfPU5TTkKCT3vIJejeznCtR66mXcH3V7Waiq8mc9/OYwlkb1IL3NQq5yARvUD8KgxP9O9eAnSLXzRBuZL8qcmx20Tk7+xZNodZMh0Z63ocUq4LAoYNXTXY2/zHsDMZKI4u4c8GhlmHWvIfdIXBV+he0GD6NcfTbysUksD/xQf</vt:lpwstr>
  </property>
  <property fmtid="{D5CDD505-2E9C-101B-9397-08002B2CF9AE}" pid="26" name="x1ye=3">
    <vt:lpwstr>rPSHc5vsQ2SHWu71Lklv1C36K+ABFkyrPiVdj4pjApsUJ49Q1SVeNaMgOtBq48vIEZdeqcGaUabSAIadXgl4Cl0rxgALNKakXV+C2zTy4q1uxkFqv7oxoyMMP1MvBCuYPNy2C/uBrDuPzLfteAMaolafuqJIoOwX5/Cjtg83TOFcI3Npom0AHbbaCKJR4kTNDvGOC8+6HjRgklgzBrPF23SvdvTPWfmMl/Dn4JvOaZnONdS+h5HS9SAOmH/vAAw</vt:lpwstr>
  </property>
  <property fmtid="{D5CDD505-2E9C-101B-9397-08002B2CF9AE}" pid="27" name="x1ye=30">
    <vt:lpwstr>5AIzWcJtmKO/YIfmdElEM/9XQ4grMJRAjwP/Ntw+07IhycgPNeZt2uMWNzGDVU+fV1AOFRtWoBSDNn+NIdpiDxsw+jWaWfMvzvUQRZwy2XedCiJL1DlFJmrvyjttBJvnaDy7F8SyZHTiGopLCz5iYubuvv3vCqRbxoqVKh9CPpohjMl4dk3PFPrww7Y5lqP6QH3VfFeKP0szhoGovXjt0cQaon+0uufIk51BoczZrJp9BbWX+2CZcEyEC97800O</vt:lpwstr>
  </property>
  <property fmtid="{D5CDD505-2E9C-101B-9397-08002B2CF9AE}" pid="28" name="x1ye=31">
    <vt:lpwstr>v41YHMvJ57APo6bITgec2w1HjC4NjQyAkHeP1YHYXb6K9Ga73eJOlI6ih4M1SxuI6Oejjp5oR4zqB+ybMH9tvtW/rOk46cwhFRqFxuaCa2mP0QZ2G307b8L/fe5KfeDw5PgNiVb82kAvCoScidjcjZhnFNmfz8SDzFnFj6Uke8sPt7rRGYp4+ZHieyWLwYGxr65xyaLxckBUbAXOSuB9QJj7pE9mdYN9Qk10oqSJ0D3xhTrgaFnhW5fZgB9CxrS</vt:lpwstr>
  </property>
  <property fmtid="{D5CDD505-2E9C-101B-9397-08002B2CF9AE}" pid="29" name="x1ye=32">
    <vt:lpwstr>VueG/6qzr/ozG9yfxQnAZ2tQpm8JD7T7sCcHGQL6TijWiD5eYuIDBDVqrWhfhCt3Hs5ESncxyx15MXwhYzxCirSB601l+0lhdWqUZ14zz0BIgtocSy7xnybeK6MsgwRhpXhcgUccpeysb/l9X67Mk8FXnKP/gsUM7rfHccW8DL7g/FucPMxlgg0Dfw0i/XgdQ/NZrq/9Qu9iUFfcehYoCb4mQn3ki04tNquT8UiQbXwI9LDa+ImI8Jf5Zq+vHDp</vt:lpwstr>
  </property>
  <property fmtid="{D5CDD505-2E9C-101B-9397-08002B2CF9AE}" pid="30" name="x1ye=33">
    <vt:lpwstr>WGl9eNjHhPg6/muhbmGB5Bnk+8UhBsRDpe9xu7jvF6TTwpa8Y6F7e1I7JouG5OfDs6ULXeoflzmN5kkJ67U0Gjx4+nh3FH8Rj8QVSf4A4eDImXBDqMamK91V1gC6PrZWyUmycAOroj7rR0edawbgl4R6/J/a61+GuDQxhXi+p6CD7C/7cJfI62zzvFSqDxtba6F27X3L1xaFzDXob3Rp34iC3e4WphvrYsBXZW09XwtCRZ734fz+WSBYghecJBf</vt:lpwstr>
  </property>
  <property fmtid="{D5CDD505-2E9C-101B-9397-08002B2CF9AE}" pid="31" name="x1ye=34">
    <vt:lpwstr>oS93D5U+7AjvY7QbrzlzGibPNExWL0/sJv3oYtMlpD7oVA/admlz4KGtjFdT5PmYfO9cpPhVO9r7rQQjYe0De+SKm9AVsz6ydaxSzOOYncaXx6VPJnIN1EuZY7o7lg5rjHgMtA+6YjtfelugZetjL0mulUPemFWfsyVSW2Tm/ySET+8uHX+0vVaOsfFKLat6pJsMYa6wNrmOF/ZQdVrrq46hWxb0uQGHu4MJZVoqw2T7Hah0DqXJSv4ZufR//8P</vt:lpwstr>
  </property>
  <property fmtid="{D5CDD505-2E9C-101B-9397-08002B2CF9AE}" pid="32" name="x1ye=35">
    <vt:lpwstr>o6zcq+bAGp54Qz7U3P5IEYtsRHvUUE5Yng1qVT5/VjCrYKCs3aGlfxbA1n4WpTQ84GrUPxIVjpfj0qRFig1krPwTAL3POVDZY1CkFmc2KVTAFescuUBiejzpY/+r9SVKsJ8pJQyaQ19uq6ZSdR2ACEe0BuLoCvOOZioPiyW7pn8vZ/u4XmMKd5958YwxoFhrxc0lDnV/sEayMAJ5EhnKAwL7TDZ1SPLCjPsGRlz5RMqbA8HpdSlyQYp0OECftG4</vt:lpwstr>
  </property>
  <property fmtid="{D5CDD505-2E9C-101B-9397-08002B2CF9AE}" pid="33" name="x1ye=36">
    <vt:lpwstr>N/hzy3tOZTF7036lXegdBcJpc7JlpX1YOxIRL3Rl03e7StiksmHyslXYc1FUpuds2+aVr4qqirSYR86SC8wX3NYbOFzgXpQfyeotgc1WLKJgqr97DSNVbuN/Mbj80cxevkST2UVsog3FEWPZbnyp0lYidkV0E7ix9zOXZU04BewBUvDv6n7R2exVLl3CIT7ZiGU0fReJY71rEMHiKhPAdaXpfXtn4qSyg0/M3zBYcD/PN/lFfr9uTwC9qJyYpA7</vt:lpwstr>
  </property>
  <property fmtid="{D5CDD505-2E9C-101B-9397-08002B2CF9AE}" pid="34" name="x1ye=37">
    <vt:lpwstr>NhWAsEKTsIbb11O7Hk3WibO0JT/XOlamgVkCEEqNuStGAsmJctAbUzpb0oId3nj9aqm7ZQ5M3REgG2QyogbA9Ej51OYxdnqmz8lbkweCGDn5UVtkz9CIs92grBGEqgx4BsufhW1izWs/Of6GK24iBkXWS/AVbwmAecTuXpDvXrqnPdvS+zf/saA05+3hvDMiFeHmiY7YGGiuPFLDFJ23cC2GSkE23lO3UK0RjtY/i+xF4zdh669fBYKa0PZDxn/</vt:lpwstr>
  </property>
  <property fmtid="{D5CDD505-2E9C-101B-9397-08002B2CF9AE}" pid="35" name="x1ye=38">
    <vt:lpwstr>niysMNxhgCnvLnYhPLmLvFbFvegtKfxUzMhBeLON9UdagGTB2yFs6KNTn3zpsAAW4MEBcWLyXZRwNkeKET4gD44XiDELSS/je1ShOLR+vWcmD3AnMxnUR4sskdoiL3ibtxMCKC1G+gjJUI/GyNEnSG2jYwf1u4OyNtbrU+4oTHlYXokUN73z2tgOug1sOevwKbHkhHmezmribNjLYMDbUCqNmg6QRfCpA/uIU06tct4oA0nXxGEvbDHsq7zT4Sv</vt:lpwstr>
  </property>
  <property fmtid="{D5CDD505-2E9C-101B-9397-08002B2CF9AE}" pid="36" name="x1ye=39">
    <vt:lpwstr>u9I8tFz9adO4OoVj7UbIMjlkUWk+qfSAfCzcDqpfm6UebufHIG/jYYgpg0UIRAT2+BUfKDHdH+XqvyDWBzN8Pzs8RorbxSp+zCYn8ks3Pm/f8cCMJzMJgAA</vt:lpwstr>
  </property>
  <property fmtid="{D5CDD505-2E9C-101B-9397-08002B2CF9AE}" pid="37" name="x1ye=4">
    <vt:lpwstr>4iikmqpZJeEPBPDuofQkEXRkNrmfOiS4pMf14kEWD5u7c5VGg0NYeokeMPcZObCUJXj9/K19ZxGd2vCTube45TqBTWqsAxdTcssyYcBxU+Y22m/46ocKX6Fb0ZhFZhpqzQwESbwfSqb0auNUhcZF71InL66Ry3kUV6rr5u3U5Ggv6z/XQf8aKlB+hYMLrN+bdq8i2rqlrhtqiwplyMQHD2x/dVvRhm4TltqIKIcJpmfRc7i9OSb18y/ERxMyqvF</vt:lpwstr>
  </property>
  <property fmtid="{D5CDD505-2E9C-101B-9397-08002B2CF9AE}" pid="38" name="x1ye=5">
    <vt:lpwstr>U9fw+S83J2XmwUdDF2LscESCwLS+U//6tTTDv8rH//Kgz8LHSMGrR2IWzgTRGUcRJ0Xvt23lIu2Jk6O+NUqC53VF70A+060ySHttuqXfTIO9B5/O8ek46NazBl12JtQ+hPU0W6igYIGeYJGsXVXuKROkQuumQuyWdqJ+obgmNsqQyu0ZTPx/MRPCz5Xy9htboGS73JD3YLY1wzE6Og9aDymcQChL3UlF7YtMy/qLi7t8xzvpZDy7xuT/nG14w+H</vt:lpwstr>
  </property>
  <property fmtid="{D5CDD505-2E9C-101B-9397-08002B2CF9AE}" pid="39" name="x1ye=6">
    <vt:lpwstr>TlugSj85oKPBOxMZhnPQxwCg7mgGyEa+OfCAPM3AUa6q/7edxu+RB2nCDc8ItYIWYUxuMIct7VMYUPTJDJckb2N535mgm97GnWV0TWiPe6+lLTxuODNL5J0/y7poFKGHwfJvqKhvmLUwO/RJtMdYLhd9re7Q1Hh5Xgk/EyZKqKzByFK73kAkLp+0VUfvCPetR45Ci/lm6jk06NV+b3yN9SLgaOMf7Oioit4aP3N4mUEuvn9UYzEY4Omn7h0m3X+</vt:lpwstr>
  </property>
  <property fmtid="{D5CDD505-2E9C-101B-9397-08002B2CF9AE}" pid="40" name="x1ye=7">
    <vt:lpwstr>ILOXrDszWJap/G3Wdyqn/0OY23OMK3LV2MD9Ld1u7RlppllKyjyOaVjMkjR2VJWb15bTi/el1DfviZIpHphNhGOTyEM8URJyA3tP59PDZ5cw3XWOey3y6L7FYyWYhNKOR7C7L/GAYONi4zJdqJuE1M82oJdrqNEvX4gbikr5eA+u0cO5/Dq2SsdheNUzIXVl+IZ+9oPmV2GUW3NYq/IsyuzlV0n0Id8ELekuf5AcoSSiuYVjQQpEA5gbFG03xh+</vt:lpwstr>
  </property>
  <property fmtid="{D5CDD505-2E9C-101B-9397-08002B2CF9AE}" pid="41" name="x1ye=8">
    <vt:lpwstr>/yeIKF2TLqZysAIaN+vA7sco9327Wd2qmfyypVm6AsCUFw0o7Ad1eo3FepiL47DQzfaKdWgtDHJocSxCaiW++G6n4ayKO2Jp2Ob2da65KIrhjJuP3kIeDHByJCPqA+F+vjU9d3BDzo9wKqyqAN+fI6B7u9MtqhqmLySLFz2WSFseq3XhbqC81J/u7YDMgZ+WFTdai8k7MQLwu9ShVhYQY/O+jPIqvaDPky4gaJP7Yu6t/sq/EP3p1NADiR+C+iq</vt:lpwstr>
  </property>
  <property fmtid="{D5CDD505-2E9C-101B-9397-08002B2CF9AE}" pid="42" name="x1ye=9">
    <vt:lpwstr>b819rE3JrUkxLtK57z5OBJGnm/xwYNsHco9eiEGDSzVODiv/AArQh8tmqZExcJnrP2bUXNPEg3jss2D1ZlD34WIe5ZdryrnxAFWGoNgIzBKjCFnofHr61IExc37h65E2gtXyCcUESXfHUfrHsKsMDAjHguSfbcxbqZug9QW5JqAubOXGP8xzzA30mxH0w1tu1BPSYRfWKhrsovRo7M7JYa4fXw81jmVI/6zBq3JOMnc3/7nJxCOgZ0O9Qbf2rv8</vt:lpwstr>
  </property>
</Properties>
</file>